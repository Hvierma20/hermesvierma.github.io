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Style w:val="divdocumentsectionname-mainfirstparagraph"/>
        <w:tblW w:w="0" w:type="auto"/>
        <w:tblCellSpacing w:w="0" w:type="dxa"/>
        <w:tblInd w:w="20" w:type="dxa"/>
        <w:tblBorders>
          <w:top w:val="single" w:sz="8" w:space="0" w:color="009BCC"/>
          <w:left w:val="single" w:sz="8" w:space="0" w:color="009BCC"/>
          <w:bottom w:val="single" w:sz="8" w:space="0" w:color="009BCC"/>
          <w:right w:val="single" w:sz="8" w:space="0" w:color="009BCC"/>
        </w:tblBorders>
        <w:shd w:val="clear" w:color="auto" w:fill="009BCC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0"/>
        <w:gridCol w:w="12236"/>
      </w:tblGrid>
      <w:tr w:rsidR="00436F3A" w14:paraId="30670A72" w14:textId="77777777">
        <w:trPr>
          <w:tblCellSpacing w:w="0" w:type="dxa"/>
        </w:trPr>
        <w:tc>
          <w:tcPr>
            <w:tcW w:w="4" w:type="dxa"/>
            <w:shd w:val="clear" w:color="auto" w:fill="009B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830D23C" w14:textId="77777777" w:rsidR="00436F3A" w:rsidRDefault="00436F3A">
            <w:pPr>
              <w:rPr>
                <w:rFonts w:ascii="Saira" w:eastAsia="Saira" w:hAnsi="Saira" w:cs="Saira"/>
                <w:color w:val="020303"/>
                <w:sz w:val="20"/>
                <w:szCs w:val="20"/>
              </w:rPr>
            </w:pPr>
          </w:p>
        </w:tc>
        <w:tc>
          <w:tcPr>
            <w:tcW w:w="12236" w:type="dxa"/>
            <w:shd w:val="clear" w:color="auto" w:fill="009BCC"/>
            <w:tcMar>
              <w:top w:w="840" w:type="dxa"/>
              <w:left w:w="0" w:type="dxa"/>
              <w:bottom w:w="0" w:type="dxa"/>
              <w:right w:w="0" w:type="dxa"/>
            </w:tcMar>
            <w:hideMark/>
          </w:tcPr>
          <w:p w14:paraId="63FE3A96" w14:textId="77777777" w:rsidR="00436F3A" w:rsidRDefault="00AA570A">
            <w:pPr>
              <w:pStyle w:val="div"/>
              <w:spacing w:line="800" w:lineRule="exact"/>
              <w:ind w:left="20" w:right="20"/>
              <w:jc w:val="center"/>
              <w:rPr>
                <w:rStyle w:val="divdocumentname"/>
                <w:rFonts w:ascii="Saira" w:eastAsia="Saira" w:hAnsi="Saira" w:cs="Saira"/>
                <w:b/>
                <w:bCs/>
                <w:caps/>
                <w:color w:val="FFFFFF"/>
                <w:spacing w:val="1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aps/>
                <w:color w:val="FFFFFF"/>
                <w:spacing w:val="10"/>
                <w:sz w:val="80"/>
                <w:szCs w:val="80"/>
              </w:rPr>
              <w:t>Hermes</w:t>
            </w:r>
            <w:r>
              <w:rPr>
                <w:rStyle w:val="divdocumentname"/>
                <w:rFonts w:ascii="Saira" w:eastAsia="Saira" w:hAnsi="Saira" w:cs="Saira"/>
                <w:b/>
                <w:bCs/>
                <w:caps/>
                <w:color w:val="FFFFFF"/>
                <w:spacing w:val="1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b/>
                <w:bCs/>
                <w:caps/>
                <w:color w:val="FFFFFF"/>
                <w:spacing w:val="10"/>
                <w:sz w:val="80"/>
                <w:szCs w:val="80"/>
              </w:rPr>
              <w:t>Vierma</w:t>
            </w:r>
          </w:p>
          <w:p w14:paraId="2B1A70D3" w14:textId="77777777" w:rsidR="00436F3A" w:rsidRDefault="00AA570A">
            <w:pPr>
              <w:pStyle w:val="divdocumentdivaddressdiv"/>
              <w:pBdr>
                <w:top w:val="none" w:sz="0" w:space="15" w:color="auto"/>
              </w:pBdr>
              <w:spacing w:after="100"/>
              <w:ind w:left="20" w:right="20"/>
              <w:jc w:val="center"/>
              <w:rPr>
                <w:rStyle w:val="divdocumentaddress"/>
                <w:rFonts w:ascii="Saira" w:eastAsia="Saira" w:hAnsi="Saira" w:cs="Saira"/>
              </w:rPr>
            </w:pPr>
            <w:r>
              <w:rPr>
                <w:rStyle w:val="divdocumentsprtr"/>
                <w:rFonts w:ascii="Saira" w:eastAsia="Saira" w:hAnsi="Saira" w:cs="Saira"/>
                <w:color w:val="FFFFFF"/>
                <w:sz w:val="20"/>
                <w:szCs w:val="20"/>
              </w:rPr>
              <w:t xml:space="preserve">   </w:t>
            </w:r>
            <w:r>
              <w:rPr>
                <w:rStyle w:val="divdocumentsprtr"/>
                <w:rFonts w:ascii="Saira" w:eastAsia="Saira" w:hAnsi="Saira" w:cs="Saira"/>
                <w:noProof/>
                <w:color w:val="FFFFFF"/>
                <w:sz w:val="20"/>
                <w:szCs w:val="20"/>
              </w:rPr>
              <w:drawing>
                <wp:inline distT="0" distB="0" distL="0" distR="0" wp14:anchorId="0FD687C2" wp14:editId="3422CE8E">
                  <wp:extent cx="57038" cy="56953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9251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8" cy="5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sprtr"/>
                <w:rFonts w:ascii="Saira" w:eastAsia="Saira" w:hAnsi="Saira" w:cs="Saira"/>
                <w:color w:val="FFFFFF"/>
                <w:sz w:val="20"/>
                <w:szCs w:val="20"/>
              </w:rPr>
              <w:t xml:space="preserve">   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 xml:space="preserve">Chicago, IL, 60626 </w:t>
            </w:r>
            <w:r>
              <w:rPr>
                <w:rStyle w:val="divdocumentsprtr"/>
                <w:rFonts w:ascii="Saira" w:eastAsia="Saira" w:hAnsi="Saira" w:cs="Saira"/>
                <w:color w:val="FFFFFF"/>
                <w:sz w:val="20"/>
                <w:szCs w:val="20"/>
              </w:rPr>
              <w:t xml:space="preserve">   </w:t>
            </w:r>
            <w:r>
              <w:rPr>
                <w:rStyle w:val="divdocumentsprtr"/>
                <w:rFonts w:ascii="Saira" w:eastAsia="Saira" w:hAnsi="Saira" w:cs="Saira"/>
                <w:noProof/>
                <w:color w:val="FFFFFF"/>
                <w:sz w:val="20"/>
                <w:szCs w:val="20"/>
              </w:rPr>
              <w:drawing>
                <wp:inline distT="0" distB="0" distL="0" distR="0" wp14:anchorId="365AF674" wp14:editId="5AAD83F3">
                  <wp:extent cx="57038" cy="56953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9756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8" cy="5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sprtr"/>
                <w:rFonts w:ascii="Saira" w:eastAsia="Saira" w:hAnsi="Saira" w:cs="Saira"/>
                <w:color w:val="FFFFFF"/>
                <w:sz w:val="20"/>
                <w:szCs w:val="20"/>
              </w:rPr>
              <w:t xml:space="preserve"> </w:t>
            </w:r>
            <w:proofErr w:type="gramStart"/>
            <w:r>
              <w:rPr>
                <w:rStyle w:val="divdocumentsprtr"/>
                <w:rFonts w:ascii="Saira" w:eastAsia="Saira" w:hAnsi="Saira" w:cs="Saira"/>
                <w:color w:val="FFFFFF"/>
                <w:sz w:val="20"/>
                <w:szCs w:val="20"/>
              </w:rPr>
              <w:t xml:space="preserve">  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(</w:t>
            </w:r>
            <w:proofErr w:type="gramEnd"/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312) 451-3331</w:t>
            </w:r>
            <w:r>
              <w:rPr>
                <w:rStyle w:val="divdocumentaddress"/>
                <w:rFonts w:ascii="Saira" w:eastAsia="Saira" w:hAnsi="Saira" w:cs="Saira"/>
              </w:rPr>
              <w:t xml:space="preserve"> </w:t>
            </w:r>
            <w:r>
              <w:rPr>
                <w:rStyle w:val="divdocumentsprtr"/>
                <w:rFonts w:ascii="Saira" w:eastAsia="Saira" w:hAnsi="Saira" w:cs="Saira"/>
                <w:color w:val="FFFFFF"/>
                <w:sz w:val="20"/>
                <w:szCs w:val="20"/>
              </w:rPr>
              <w:t xml:space="preserve">   </w:t>
            </w:r>
            <w:r>
              <w:rPr>
                <w:rStyle w:val="divdocumentsprtr"/>
                <w:rFonts w:ascii="Saira" w:eastAsia="Saira" w:hAnsi="Saira" w:cs="Saira"/>
                <w:noProof/>
                <w:color w:val="FFFFFF"/>
                <w:sz w:val="20"/>
                <w:szCs w:val="20"/>
              </w:rPr>
              <w:drawing>
                <wp:inline distT="0" distB="0" distL="0" distR="0" wp14:anchorId="4DABE9E0" wp14:editId="57382618">
                  <wp:extent cx="57038" cy="56953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256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8" cy="5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sprtr"/>
                <w:rFonts w:ascii="Saira" w:eastAsia="Saira" w:hAnsi="Saira" w:cs="Saira"/>
                <w:color w:val="FFFFFF"/>
                <w:sz w:val="20"/>
                <w:szCs w:val="20"/>
              </w:rPr>
              <w:t xml:space="preserve">   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inghermes.vierma@gmail.com</w:t>
            </w:r>
            <w:r>
              <w:rPr>
                <w:rStyle w:val="divdocumentaddress"/>
                <w:rFonts w:ascii="Saira" w:eastAsia="Saira" w:hAnsi="Saira" w:cs="Saira"/>
              </w:rPr>
              <w:t xml:space="preserve"> </w:t>
            </w:r>
            <w:r>
              <w:rPr>
                <w:rStyle w:val="divdocumentsprtr"/>
                <w:rFonts w:ascii="Saira" w:eastAsia="Saira" w:hAnsi="Saira" w:cs="Saira"/>
                <w:color w:val="FFFFFF"/>
                <w:sz w:val="20"/>
                <w:szCs w:val="20"/>
              </w:rPr>
              <w:t xml:space="preserve">   </w:t>
            </w:r>
            <w:r>
              <w:rPr>
                <w:rStyle w:val="divdocumentsprtr"/>
                <w:rFonts w:ascii="Saira" w:eastAsia="Saira" w:hAnsi="Saira" w:cs="Saira"/>
                <w:noProof/>
                <w:color w:val="FFFFFF"/>
                <w:sz w:val="20"/>
                <w:szCs w:val="20"/>
              </w:rPr>
              <w:drawing>
                <wp:inline distT="0" distB="0" distL="0" distR="0" wp14:anchorId="201A39E4" wp14:editId="292BAB22">
                  <wp:extent cx="57038" cy="56953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21749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8" cy="5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sprtr"/>
                <w:rFonts w:ascii="Saira" w:eastAsia="Saira" w:hAnsi="Saira" w:cs="Saira"/>
                <w:color w:val="FFFFFF"/>
                <w:sz w:val="20"/>
                <w:szCs w:val="20"/>
              </w:rPr>
              <w:t xml:space="preserve">    </w:t>
            </w:r>
          </w:p>
        </w:tc>
      </w:tr>
    </w:tbl>
    <w:p w14:paraId="7C088F4D" w14:textId="77777777" w:rsidR="00436F3A" w:rsidRDefault="00436F3A">
      <w:pPr>
        <w:rPr>
          <w:vanish/>
        </w:rPr>
        <w:sectPr w:rsidR="00436F3A">
          <w:headerReference w:type="default" r:id="rId11"/>
          <w:footerReference w:type="default" r:id="rId12"/>
          <w:pgSz w:w="12240" w:h="15840"/>
          <w:pgMar w:top="0" w:right="600" w:bottom="400" w:left="0" w:header="0" w:footer="0" w:gutter="0"/>
          <w:cols w:space="720"/>
        </w:sectPr>
      </w:pPr>
    </w:p>
    <w:p w14:paraId="6F6E7FA5" w14:textId="77777777" w:rsidR="00436F3A" w:rsidRDefault="00436F3A">
      <w:pPr>
        <w:rPr>
          <w:vanish/>
        </w:rPr>
      </w:pPr>
    </w:p>
    <w:p w14:paraId="7D23D4C0" w14:textId="77777777" w:rsidR="00436F3A" w:rsidRDefault="00AA570A">
      <w:pPr>
        <w:pStyle w:val="divdocumentinHeadersectiontopborder"/>
        <w:shd w:val="clear" w:color="auto" w:fill="FFFFFF"/>
        <w:spacing w:after="500" w:line="20" w:lineRule="atLeast"/>
        <w:rPr>
          <w:rFonts w:ascii="Saira" w:eastAsia="Saira" w:hAnsi="Saira" w:cs="Saira"/>
          <w:color w:val="020303"/>
          <w:sz w:val="2"/>
          <w:szCs w:val="2"/>
        </w:rPr>
      </w:pPr>
      <w:r>
        <w:rPr>
          <w:rFonts w:ascii="Saira" w:eastAsia="Saira" w:hAnsi="Saira" w:cs="Saira"/>
          <w:color w:val="020303"/>
          <w:sz w:val="2"/>
          <w:szCs w:val="2"/>
        </w:rPr>
        <w:t> </w:t>
      </w: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660"/>
        <w:gridCol w:w="8380"/>
      </w:tblGrid>
      <w:tr w:rsidR="00436F3A" w14:paraId="1F4CBE50" w14:textId="77777777">
        <w:trPr>
          <w:tblCellSpacing w:w="0" w:type="dxa"/>
        </w:trPr>
        <w:tc>
          <w:tcPr>
            <w:tcW w:w="26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2A5B4AC" w14:textId="77777777" w:rsidR="00436F3A" w:rsidRDefault="00AA570A">
            <w:pPr>
              <w:pStyle w:val="divdocumentsectiontitle"/>
              <w:ind w:right="160"/>
              <w:rPr>
                <w:rStyle w:val="divdocumentheading"/>
                <w:rFonts w:ascii="Saira" w:eastAsia="Saira" w:hAnsi="Saira" w:cs="Saira"/>
              </w:rPr>
            </w:pPr>
            <w:r>
              <w:rPr>
                <w:rStyle w:val="divdocumentheading"/>
                <w:rFonts w:ascii="Saira" w:eastAsia="Saira" w:hAnsi="Saira" w:cs="Saira"/>
              </w:rPr>
              <w:t>Professional Summary</w:t>
            </w:r>
          </w:p>
          <w:p w14:paraId="0A110C1F" w14:textId="77777777" w:rsidR="00436F3A" w:rsidRDefault="00436F3A">
            <w:pPr>
              <w:pStyle w:val="divdocumentdivsectiontabledivscspdiv"/>
              <w:jc w:val="center"/>
              <w:rPr>
                <w:rStyle w:val="divdocumentheading"/>
                <w:rFonts w:ascii="Saira" w:eastAsia="Saira" w:hAnsi="Saira" w:cs="Saira"/>
                <w:sz w:val="20"/>
                <w:szCs w:val="20"/>
              </w:rPr>
            </w:pPr>
          </w:p>
        </w:tc>
        <w:tc>
          <w:tcPr>
            <w:tcW w:w="8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B0AA860" w14:textId="50D1508C" w:rsidR="00436F3A" w:rsidRDefault="00AA570A">
            <w:pPr>
              <w:pStyle w:val="p"/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Hardworking </w:t>
            </w:r>
            <w:r w:rsidR="002F7E1D"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>engineer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passionate about coding and learning new technologies looking to start a React Developer career.</w:t>
            </w:r>
          </w:p>
          <w:p w14:paraId="72EA3DAB" w14:textId="77777777" w:rsidR="00436F3A" w:rsidRDefault="00AA570A">
            <w:pPr>
              <w:pStyle w:val="divdocumentdivsectiontabledivscspdiv"/>
              <w:rPr>
                <w:rStyle w:val="divsectionbody"/>
                <w:rFonts w:ascii="Saira" w:eastAsia="Saira" w:hAnsi="Saira" w:cs="Saira"/>
                <w:b/>
                <w:bCs/>
                <w:sz w:val="20"/>
                <w:szCs w:val="20"/>
              </w:rPr>
            </w:pPr>
            <w:r>
              <w:rPr>
                <w:rStyle w:val="divsectionbody"/>
                <w:rFonts w:ascii="Saira" w:eastAsia="Saira" w:hAnsi="Saira" w:cs="Saira"/>
                <w:b/>
                <w:bCs/>
                <w:sz w:val="20"/>
                <w:szCs w:val="20"/>
              </w:rPr>
              <w:t> </w:t>
            </w:r>
          </w:p>
        </w:tc>
      </w:tr>
    </w:tbl>
    <w:p w14:paraId="5E2DB9D5" w14:textId="77777777" w:rsidR="00436F3A" w:rsidRDefault="00AA570A">
      <w:pPr>
        <w:pStyle w:val="topborder"/>
        <w:shd w:val="clear" w:color="auto" w:fill="FFFFFF"/>
        <w:rPr>
          <w:rFonts w:ascii="Saira" w:eastAsia="Saira" w:hAnsi="Saira" w:cs="Saira"/>
          <w:color w:val="020303"/>
        </w:rPr>
      </w:pPr>
      <w:r>
        <w:rPr>
          <w:rFonts w:ascii="Saira" w:eastAsia="Saira" w:hAnsi="Saira" w:cs="Saira"/>
          <w:color w:val="020303"/>
        </w:rPr>
        <w:t> </w:t>
      </w: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660"/>
        <w:gridCol w:w="8380"/>
      </w:tblGrid>
      <w:tr w:rsidR="00436F3A" w14:paraId="16C08052" w14:textId="77777777">
        <w:trPr>
          <w:tblCellSpacing w:w="0" w:type="dxa"/>
        </w:trPr>
        <w:tc>
          <w:tcPr>
            <w:tcW w:w="26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3F181E" w14:textId="77777777" w:rsidR="00436F3A" w:rsidRDefault="00AA570A">
            <w:pPr>
              <w:pStyle w:val="divdocumentsectiontitle"/>
              <w:ind w:right="160"/>
              <w:rPr>
                <w:rStyle w:val="divdocumentheading"/>
                <w:rFonts w:ascii="Saira" w:eastAsia="Saira" w:hAnsi="Saira" w:cs="Saira"/>
              </w:rPr>
            </w:pPr>
            <w:r>
              <w:rPr>
                <w:rStyle w:val="divdocumentheading"/>
                <w:rFonts w:ascii="Saira" w:eastAsia="Saira" w:hAnsi="Saira" w:cs="Saira"/>
              </w:rPr>
              <w:t>Skills</w:t>
            </w:r>
          </w:p>
          <w:p w14:paraId="5E8CF46A" w14:textId="77777777" w:rsidR="00436F3A" w:rsidRDefault="00436F3A">
            <w:pPr>
              <w:pStyle w:val="divdocumentdivsectiontabledivscspdiv"/>
              <w:jc w:val="center"/>
              <w:rPr>
                <w:rStyle w:val="divdocumentheading"/>
                <w:rFonts w:ascii="Saira" w:eastAsia="Saira" w:hAnsi="Saira" w:cs="Saira"/>
                <w:sz w:val="20"/>
                <w:szCs w:val="20"/>
              </w:rPr>
            </w:pPr>
          </w:p>
        </w:tc>
        <w:tc>
          <w:tcPr>
            <w:tcW w:w="8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table"/>
              <w:tblW w:w="8588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294"/>
              <w:gridCol w:w="4294"/>
            </w:tblGrid>
            <w:tr w:rsidR="00436F3A" w14:paraId="77DD0284" w14:textId="77777777" w:rsidTr="002F7E1D">
              <w:trPr>
                <w:trHeight w:val="751"/>
              </w:trPr>
              <w:tc>
                <w:tcPr>
                  <w:tcW w:w="4294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0896537" w14:textId="4487B510" w:rsidR="00436F3A" w:rsidRDefault="00AA570A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left="320" w:hanging="232"/>
                    <w:rPr>
                      <w:rStyle w:val="divsectionbody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ivsectionbody"/>
                      <w:rFonts w:ascii="Saira" w:eastAsia="Saira" w:hAnsi="Saira" w:cs="Saira"/>
                      <w:sz w:val="20"/>
                      <w:szCs w:val="20"/>
                    </w:rPr>
                    <w:t>Git, HTML5/HTML and CSS3/CSS, JavaScript/AJAX, jQuery, Bootstrap</w:t>
                  </w:r>
                  <w:r w:rsidR="004A77A4">
                    <w:rPr>
                      <w:rStyle w:val="divsectionbody"/>
                      <w:rFonts w:ascii="Saira" w:eastAsia="Saira" w:hAnsi="Saira" w:cs="Saira"/>
                      <w:sz w:val="20"/>
                      <w:szCs w:val="20"/>
                    </w:rPr>
                    <w:t>, Firebase</w:t>
                  </w:r>
                  <w:r>
                    <w:rPr>
                      <w:rStyle w:val="divsectionbody"/>
                      <w:rFonts w:ascii="Saira" w:eastAsia="Saira" w:hAnsi="Saira" w:cs="Saira"/>
                      <w:sz w:val="20"/>
                      <w:szCs w:val="20"/>
                    </w:rPr>
                    <w:t xml:space="preserve"> and React.</w:t>
                  </w:r>
                </w:p>
                <w:p w14:paraId="11FCDF9A" w14:textId="57D8475C" w:rsidR="00436F3A" w:rsidRDefault="00436F3A" w:rsidP="00336464">
                  <w:pPr>
                    <w:pStyle w:val="divdocumentulli"/>
                    <w:spacing w:line="280" w:lineRule="atLeast"/>
                    <w:ind w:left="320"/>
                    <w:rPr>
                      <w:rStyle w:val="divsectionbody"/>
                      <w:rFonts w:ascii="Saira" w:eastAsia="Saira" w:hAnsi="Saira" w:cs="Saira"/>
                      <w:sz w:val="20"/>
                      <w:szCs w:val="20"/>
                    </w:rPr>
                  </w:pPr>
                </w:p>
              </w:tc>
              <w:tc>
                <w:tcPr>
                  <w:tcW w:w="4294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D1ACAA6" w14:textId="66B5645E" w:rsidR="00436F3A" w:rsidRDefault="00336464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left="320" w:hanging="232"/>
                    <w:rPr>
                      <w:rStyle w:val="divsectionbody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ivsectionbody"/>
                      <w:rFonts w:ascii="Saira" w:eastAsia="Saira" w:hAnsi="Saira" w:cs="Saira"/>
                      <w:sz w:val="20"/>
                      <w:szCs w:val="20"/>
                    </w:rPr>
                    <w:t>Fluent in Spanish</w:t>
                  </w:r>
                </w:p>
              </w:tc>
            </w:tr>
          </w:tbl>
          <w:p w14:paraId="74B67557" w14:textId="1F366CC4" w:rsidR="00436F3A" w:rsidRDefault="00436F3A">
            <w:pPr>
              <w:pStyle w:val="divdocumentdivsectiontabledivscspdiv"/>
              <w:rPr>
                <w:rStyle w:val="divsectionbody"/>
                <w:rFonts w:ascii="Saira" w:eastAsia="Saira" w:hAnsi="Saira" w:cs="Saira"/>
                <w:b/>
                <w:bCs/>
                <w:sz w:val="20"/>
                <w:szCs w:val="20"/>
              </w:rPr>
            </w:pPr>
          </w:p>
        </w:tc>
      </w:tr>
    </w:tbl>
    <w:p w14:paraId="72078B0D" w14:textId="77777777" w:rsidR="00436F3A" w:rsidRDefault="00AA570A">
      <w:pPr>
        <w:pStyle w:val="topborder"/>
        <w:shd w:val="clear" w:color="auto" w:fill="FFFFFF"/>
        <w:rPr>
          <w:rFonts w:ascii="Saira" w:eastAsia="Saira" w:hAnsi="Saira" w:cs="Saira"/>
          <w:color w:val="020303"/>
        </w:rPr>
      </w:pPr>
      <w:r>
        <w:rPr>
          <w:rFonts w:ascii="Saira" w:eastAsia="Saira" w:hAnsi="Saira" w:cs="Saira"/>
          <w:color w:val="020303"/>
        </w:rPr>
        <w:t> </w:t>
      </w: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660"/>
        <w:gridCol w:w="8380"/>
      </w:tblGrid>
      <w:tr w:rsidR="00436F3A" w14:paraId="524196D3" w14:textId="77777777">
        <w:trPr>
          <w:tblCellSpacing w:w="0" w:type="dxa"/>
        </w:trPr>
        <w:tc>
          <w:tcPr>
            <w:tcW w:w="26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6E5395" w14:textId="77777777" w:rsidR="00436F3A" w:rsidRDefault="00AA570A">
            <w:pPr>
              <w:pStyle w:val="divdocumentsectiontitle"/>
              <w:ind w:right="160"/>
              <w:rPr>
                <w:rStyle w:val="divdocumentheading"/>
                <w:rFonts w:ascii="Saira" w:eastAsia="Saira" w:hAnsi="Saira" w:cs="Saira"/>
              </w:rPr>
            </w:pPr>
            <w:r>
              <w:rPr>
                <w:rStyle w:val="divdocumentheading"/>
                <w:rFonts w:ascii="Saira" w:eastAsia="Saira" w:hAnsi="Saira" w:cs="Saira"/>
              </w:rPr>
              <w:t>Education</w:t>
            </w:r>
          </w:p>
          <w:p w14:paraId="7189374B" w14:textId="77777777" w:rsidR="00436F3A" w:rsidRDefault="00436F3A">
            <w:pPr>
              <w:pStyle w:val="divdocumentdivsectiontabledivscspdiv"/>
              <w:jc w:val="center"/>
              <w:rPr>
                <w:rStyle w:val="divdocumentheading"/>
                <w:rFonts w:ascii="Saira" w:eastAsia="Saira" w:hAnsi="Saira" w:cs="Saira"/>
                <w:sz w:val="20"/>
                <w:szCs w:val="20"/>
              </w:rPr>
            </w:pPr>
          </w:p>
        </w:tc>
        <w:tc>
          <w:tcPr>
            <w:tcW w:w="8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81B32FB" w14:textId="51A3A7CE" w:rsidR="00436F3A" w:rsidRDefault="00AA570A">
            <w:pPr>
              <w:pStyle w:val="divdocumentpaddedline"/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degree"/>
                <w:rFonts w:ascii="Saira" w:eastAsia="Saira" w:hAnsi="Saira" w:cs="Saira"/>
                <w:color w:val="020303"/>
                <w:sz w:val="20"/>
                <w:szCs w:val="20"/>
              </w:rPr>
              <w:t>Dev Bootcamp</w:t>
            </w:r>
            <w:r>
              <w:rPr>
                <w:rStyle w:val="documentmukcolon"/>
                <w:rFonts w:ascii="Saira" w:eastAsia="Saira" w:hAnsi="Saira" w:cs="Saira"/>
                <w:color w:val="020303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 :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Software </w:t>
            </w:r>
            <w:r w:rsidR="00501920"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Development,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 11/2020</w:t>
            </w:r>
          </w:p>
          <w:p w14:paraId="067F8F0B" w14:textId="42E2DE0F" w:rsidR="00436F3A" w:rsidRDefault="00AA570A">
            <w:pPr>
              <w:pStyle w:val="divdocumentpaddedline"/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companyname"/>
                <w:rFonts w:ascii="Saira" w:eastAsia="Saira" w:hAnsi="Saira" w:cs="Saira"/>
                <w:b/>
                <w:bCs/>
                <w:color w:val="020303"/>
                <w:sz w:val="20"/>
                <w:szCs w:val="20"/>
              </w:rPr>
              <w:t xml:space="preserve">Code </w:t>
            </w:r>
            <w:r w:rsidR="00501920">
              <w:rPr>
                <w:rStyle w:val="divdocumentcompanyname"/>
                <w:rFonts w:ascii="Saira" w:eastAsia="Saira" w:hAnsi="Saira" w:cs="Saira"/>
                <w:b/>
                <w:bCs/>
                <w:color w:val="020303"/>
                <w:sz w:val="20"/>
                <w:szCs w:val="20"/>
              </w:rPr>
              <w:t>the</w:t>
            </w:r>
            <w:r>
              <w:rPr>
                <w:rStyle w:val="divdocumentcompanyname"/>
                <w:rFonts w:ascii="Saira" w:eastAsia="Saira" w:hAnsi="Saira" w:cs="Saira"/>
                <w:b/>
                <w:bCs/>
                <w:color w:val="020303"/>
                <w:sz w:val="20"/>
                <w:szCs w:val="20"/>
              </w:rPr>
              <w:t xml:space="preserve"> Dream 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- </w:t>
            </w:r>
            <w:r>
              <w:rPr>
                <w:rStyle w:val="divdocumenteducationjobcity"/>
                <w:rFonts w:ascii="Saira" w:eastAsia="Saira" w:hAnsi="Saira" w:cs="Saira"/>
                <w:color w:val="020303"/>
                <w:sz w:val="20"/>
                <w:szCs w:val="20"/>
              </w:rPr>
              <w:t>Durham, NC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</w:p>
          <w:p w14:paraId="669F53E3" w14:textId="77777777" w:rsidR="00436F3A" w:rsidRDefault="00AA570A">
            <w:pPr>
              <w:pStyle w:val="divdocumentulli"/>
              <w:numPr>
                <w:ilvl w:val="0"/>
                <w:numId w:val="3"/>
              </w:numPr>
              <w:spacing w:line="280" w:lineRule="atLeast"/>
              <w:ind w:left="320" w:hanging="232"/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</w:pP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Develop skills in HTML, CSS, JavaScript and React.</w:t>
            </w:r>
          </w:p>
          <w:p w14:paraId="096222D4" w14:textId="33D155FB" w:rsidR="00436F3A" w:rsidRDefault="00AA570A">
            <w:pPr>
              <w:pStyle w:val="divdocumentulli"/>
              <w:numPr>
                <w:ilvl w:val="0"/>
                <w:numId w:val="3"/>
              </w:numPr>
              <w:spacing w:line="280" w:lineRule="atLeast"/>
              <w:ind w:left="320" w:hanging="232"/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</w:pP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Completed weekly projects gaining experience in Front-End development including creating routes, using APIs to fetch data in React, using Firebase</w:t>
            </w:r>
            <w:r w:rsidR="004A77A4"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 and </w:t>
            </w:r>
            <w:proofErr w:type="spellStart"/>
            <w:r w:rsidR="004A77A4"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Airtable</w:t>
            </w:r>
            <w:proofErr w:type="spellEnd"/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 as a backend for a react app</w:t>
            </w:r>
          </w:p>
          <w:p w14:paraId="14DEE00E" w14:textId="77777777" w:rsidR="00436F3A" w:rsidRDefault="00AA570A">
            <w:pPr>
              <w:pStyle w:val="divdocumentulli"/>
              <w:numPr>
                <w:ilvl w:val="0"/>
                <w:numId w:val="3"/>
              </w:numPr>
              <w:spacing w:line="280" w:lineRule="atLeast"/>
              <w:ind w:left="320" w:hanging="232"/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</w:pP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Practiced pair programing and GitHub collaboration.</w:t>
            </w:r>
          </w:p>
          <w:p w14:paraId="4546460A" w14:textId="77777777" w:rsidR="00436F3A" w:rsidRDefault="00AA570A">
            <w:pPr>
              <w:pStyle w:val="divdocumentpaddedline"/>
              <w:pBdr>
                <w:top w:val="none" w:sz="0" w:space="10" w:color="auto"/>
              </w:pBdr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degree"/>
                <w:rFonts w:ascii="Saira" w:eastAsia="Saira" w:hAnsi="Saira" w:cs="Saira"/>
                <w:color w:val="020303"/>
                <w:sz w:val="20"/>
                <w:szCs w:val="20"/>
              </w:rPr>
              <w:t>Certificate in Construction Management</w:t>
            </w:r>
            <w:r>
              <w:rPr>
                <w:rStyle w:val="documentmukcolon"/>
                <w:rFonts w:ascii="Saira" w:eastAsia="Saira" w:hAnsi="Saira" w:cs="Saira"/>
                <w:color w:val="020303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 :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2016</w:t>
            </w:r>
          </w:p>
          <w:p w14:paraId="33F9B604" w14:textId="77777777" w:rsidR="00436F3A" w:rsidRDefault="00AA570A">
            <w:pPr>
              <w:pStyle w:val="divdocumentpaddedline"/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companyname"/>
                <w:rFonts w:ascii="Saira" w:eastAsia="Saira" w:hAnsi="Saira" w:cs="Saira"/>
                <w:b/>
                <w:bCs/>
                <w:color w:val="020303"/>
                <w:sz w:val="20"/>
                <w:szCs w:val="20"/>
              </w:rPr>
              <w:t>Illinois Institute of Technology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- </w:t>
            </w:r>
            <w:r>
              <w:rPr>
                <w:rStyle w:val="divdocumenteducationjobcity"/>
                <w:rFonts w:ascii="Saira" w:eastAsia="Saira" w:hAnsi="Saira" w:cs="Saira"/>
                <w:color w:val="020303"/>
                <w:sz w:val="20"/>
                <w:szCs w:val="20"/>
              </w:rPr>
              <w:t>Chicago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, IL</w:t>
            </w:r>
          </w:p>
          <w:p w14:paraId="0DC87CC4" w14:textId="77777777" w:rsidR="00436F3A" w:rsidRDefault="00AA570A">
            <w:pPr>
              <w:spacing w:line="280" w:lineRule="atLeast"/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</w:pP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Scheduling, Estimating, Building Contract Administration, and Introduction to BIM.</w:t>
            </w:r>
          </w:p>
          <w:p w14:paraId="5F671F5A" w14:textId="77777777" w:rsidR="00436F3A" w:rsidRDefault="00AA570A">
            <w:pPr>
              <w:pStyle w:val="divdocumentpaddedline"/>
              <w:pBdr>
                <w:top w:val="none" w:sz="0" w:space="10" w:color="auto"/>
              </w:pBdr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degree"/>
                <w:rFonts w:ascii="Saira" w:eastAsia="Saira" w:hAnsi="Saira" w:cs="Saira"/>
                <w:color w:val="020303"/>
                <w:sz w:val="20"/>
                <w:szCs w:val="20"/>
              </w:rPr>
              <w:t>Bachelor</w:t>
            </w:r>
            <w:r>
              <w:rPr>
                <w:rStyle w:val="documentmukcolon"/>
                <w:rFonts w:ascii="Saira" w:eastAsia="Saira" w:hAnsi="Saira" w:cs="Saira"/>
                <w:color w:val="020303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 :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Civil Engineering, 2007</w:t>
            </w:r>
          </w:p>
          <w:p w14:paraId="122AA9B9" w14:textId="77777777" w:rsidR="00436F3A" w:rsidRDefault="00AA570A">
            <w:pPr>
              <w:pStyle w:val="divdocumentpaddedline"/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companyname"/>
                <w:rFonts w:ascii="Saira" w:eastAsia="Saira" w:hAnsi="Saira" w:cs="Saira"/>
                <w:b/>
                <w:bCs/>
                <w:color w:val="020303"/>
                <w:sz w:val="20"/>
                <w:szCs w:val="20"/>
              </w:rPr>
              <w:t>National Polytechnic University of the Army Forces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- </w:t>
            </w:r>
            <w:r>
              <w:rPr>
                <w:rStyle w:val="divdocumenteducationjobcity"/>
                <w:rFonts w:ascii="Saira" w:eastAsia="Saira" w:hAnsi="Saira" w:cs="Saira"/>
                <w:color w:val="020303"/>
                <w:sz w:val="20"/>
                <w:szCs w:val="20"/>
              </w:rPr>
              <w:t>Caracas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, Venezuela</w:t>
            </w:r>
          </w:p>
          <w:p w14:paraId="09BDD283" w14:textId="77777777" w:rsidR="00436F3A" w:rsidRDefault="00AA570A">
            <w:pPr>
              <w:pStyle w:val="divdocumentdivsectiontabledivscspdiv"/>
              <w:rPr>
                <w:rStyle w:val="divsectionbody"/>
                <w:rFonts w:ascii="Saira" w:eastAsia="Saira" w:hAnsi="Saira" w:cs="Saira"/>
                <w:b/>
                <w:bCs/>
                <w:sz w:val="20"/>
                <w:szCs w:val="20"/>
              </w:rPr>
            </w:pPr>
            <w:r>
              <w:rPr>
                <w:rStyle w:val="divsectionbody"/>
                <w:rFonts w:ascii="Saira" w:eastAsia="Saira" w:hAnsi="Saira" w:cs="Saira"/>
                <w:b/>
                <w:bCs/>
                <w:sz w:val="20"/>
                <w:szCs w:val="20"/>
              </w:rPr>
              <w:t> </w:t>
            </w:r>
          </w:p>
        </w:tc>
      </w:tr>
    </w:tbl>
    <w:p w14:paraId="3943EF13" w14:textId="77777777" w:rsidR="00436F3A" w:rsidRDefault="00AA570A">
      <w:pPr>
        <w:pStyle w:val="topborder"/>
        <w:shd w:val="clear" w:color="auto" w:fill="FFFFFF"/>
        <w:rPr>
          <w:rFonts w:ascii="Saira" w:eastAsia="Saira" w:hAnsi="Saira" w:cs="Saira"/>
          <w:color w:val="020303"/>
        </w:rPr>
      </w:pPr>
      <w:r>
        <w:rPr>
          <w:rFonts w:ascii="Saira" w:eastAsia="Saira" w:hAnsi="Saira" w:cs="Saira"/>
          <w:color w:val="020303"/>
        </w:rPr>
        <w:t> </w:t>
      </w: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660"/>
        <w:gridCol w:w="8380"/>
      </w:tblGrid>
      <w:tr w:rsidR="00436F3A" w14:paraId="57E5F828" w14:textId="77777777">
        <w:trPr>
          <w:tblCellSpacing w:w="0" w:type="dxa"/>
        </w:trPr>
        <w:tc>
          <w:tcPr>
            <w:tcW w:w="26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E377E3F" w14:textId="77777777" w:rsidR="00436F3A" w:rsidRDefault="00AA570A">
            <w:pPr>
              <w:pStyle w:val="divdocumentsectiontitle"/>
              <w:ind w:right="160"/>
              <w:rPr>
                <w:rStyle w:val="divdocumentheading"/>
                <w:rFonts w:ascii="Saira" w:eastAsia="Saira" w:hAnsi="Saira" w:cs="Saira"/>
              </w:rPr>
            </w:pPr>
            <w:r>
              <w:rPr>
                <w:rStyle w:val="divdocumentheading"/>
                <w:rFonts w:ascii="Saira" w:eastAsia="Saira" w:hAnsi="Saira" w:cs="Saira"/>
              </w:rPr>
              <w:t>Work History</w:t>
            </w:r>
          </w:p>
          <w:p w14:paraId="31F328A1" w14:textId="77777777" w:rsidR="00436F3A" w:rsidRDefault="00436F3A">
            <w:pPr>
              <w:pStyle w:val="divdocumentdivsectiontabledivscspdiv"/>
              <w:jc w:val="center"/>
              <w:rPr>
                <w:rStyle w:val="divdocumentheading"/>
                <w:rFonts w:ascii="Saira" w:eastAsia="Saira" w:hAnsi="Saira" w:cs="Saira"/>
                <w:sz w:val="20"/>
                <w:szCs w:val="20"/>
              </w:rPr>
            </w:pPr>
          </w:p>
        </w:tc>
        <w:tc>
          <w:tcPr>
            <w:tcW w:w="8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2C45E4" w14:textId="77777777" w:rsidR="002F7E1D" w:rsidRDefault="002F7E1D">
            <w:pPr>
              <w:pStyle w:val="divdocumentpaddedline"/>
              <w:spacing w:line="280" w:lineRule="atLeast"/>
              <w:rPr>
                <w:rStyle w:val="divdocumentjobtitle"/>
                <w:rFonts w:ascii="Saira" w:eastAsia="Saira" w:hAnsi="Saira" w:cs="Saira"/>
                <w:b/>
                <w:bCs/>
                <w:caps/>
                <w:color w:val="020303"/>
                <w:sz w:val="20"/>
                <w:szCs w:val="20"/>
              </w:rPr>
            </w:pPr>
          </w:p>
          <w:p w14:paraId="1414CF97" w14:textId="0A85481B" w:rsidR="002F7E1D" w:rsidRDefault="00501920" w:rsidP="002F7E1D">
            <w:pPr>
              <w:pStyle w:val="divdocumentpaddedline"/>
              <w:spacing w:line="280" w:lineRule="atLeast"/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</w:pPr>
            <w:r>
              <w:rPr>
                <w:rStyle w:val="divdocumentjobtitle"/>
                <w:rFonts w:ascii="Saira" w:eastAsia="Saira" w:hAnsi="Saira" w:cs="Saira"/>
                <w:b/>
                <w:bCs/>
                <w:caps/>
                <w:color w:val="020303"/>
                <w:sz w:val="20"/>
                <w:szCs w:val="20"/>
              </w:rPr>
              <w:t>Practicum intern</w:t>
            </w:r>
            <w:r w:rsidR="00DA3D00">
              <w:rPr>
                <w:rStyle w:val="divdocumentjobtitle"/>
                <w:rFonts w:ascii="Saira" w:eastAsia="Saira" w:hAnsi="Saira" w:cs="Saira"/>
                <w:b/>
                <w:bCs/>
                <w:caps/>
                <w:color w:val="020303"/>
                <w:sz w:val="20"/>
                <w:szCs w:val="20"/>
              </w:rPr>
              <w:t xml:space="preserve">  </w:t>
            </w:r>
            <w:bookmarkStart w:id="0" w:name="_GoBack"/>
            <w:bookmarkEnd w:id="0"/>
            <w:r w:rsidR="002F7E1D"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  <w:r w:rsidRPr="00501920"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  <w:t>12</w:t>
            </w:r>
            <w:r w:rsidR="002F7E1D"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  <w:t>/20</w:t>
            </w:r>
            <w:r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  <w:t>20</w:t>
            </w:r>
            <w:r w:rsidR="002F7E1D"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 to </w:t>
            </w:r>
            <w:r w:rsidR="002F7E1D"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  <w:t>Current</w:t>
            </w:r>
          </w:p>
          <w:p w14:paraId="346C0E98" w14:textId="3C5B74F4" w:rsidR="00784D06" w:rsidRDefault="00784D06" w:rsidP="002F7E1D">
            <w:pPr>
              <w:pStyle w:val="divdocumentpaddedline"/>
              <w:spacing w:line="280" w:lineRule="atLeast"/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</w:pPr>
            <w:r>
              <w:rPr>
                <w:rStyle w:val="divdocumentcompanyname"/>
                <w:rFonts w:ascii="Saira" w:eastAsia="Saira" w:hAnsi="Saira" w:cs="Saira"/>
                <w:color w:val="020303"/>
                <w:sz w:val="20"/>
                <w:szCs w:val="20"/>
              </w:rPr>
              <w:t>Code the Dream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.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</w:p>
          <w:p w14:paraId="27DCE467" w14:textId="458615C4" w:rsidR="00784D06" w:rsidRPr="00784D06" w:rsidRDefault="00784D06" w:rsidP="00784D06">
            <w:pPr>
              <w:pStyle w:val="divdocumentpaddedline"/>
              <w:spacing w:line="280" w:lineRule="atLeast"/>
              <w:rPr>
                <w:rStyle w:val="divdocumentcompanyname"/>
                <w:rFonts w:ascii="Saira" w:eastAsia="Saira" w:hAnsi="Saira" w:cs="Saira"/>
                <w:color w:val="020303"/>
                <w:sz w:val="18"/>
                <w:szCs w:val="18"/>
              </w:rPr>
            </w:pPr>
            <w:r w:rsidRPr="00784D06">
              <w:rPr>
                <w:rStyle w:val="divdocumentcompanyname"/>
                <w:rFonts w:ascii="Saira" w:eastAsia="Saira" w:hAnsi="Saira" w:cs="Saira"/>
                <w:color w:val="020303"/>
                <w:sz w:val="18"/>
                <w:szCs w:val="18"/>
              </w:rPr>
              <w:t>A 3 months program, 15-20 hours per week under the direction of a mentor working with a team on real projects. Currently working on a project for an organization that deals with economic justice and helping to create an interactive online timeline that outlines "boosts" and "blockers" in economic policy over time.</w:t>
            </w:r>
          </w:p>
          <w:p w14:paraId="0579C2F4" w14:textId="77777777" w:rsidR="002F7E1D" w:rsidRDefault="002F7E1D">
            <w:pPr>
              <w:pStyle w:val="divdocumentpaddedline"/>
              <w:spacing w:line="280" w:lineRule="atLeast"/>
              <w:rPr>
                <w:rStyle w:val="divdocumentjobtitle"/>
                <w:rFonts w:ascii="Saira" w:eastAsia="Saira" w:hAnsi="Saira" w:cs="Saira"/>
                <w:b/>
                <w:bCs/>
                <w:caps/>
                <w:color w:val="020303"/>
                <w:sz w:val="20"/>
                <w:szCs w:val="20"/>
              </w:rPr>
            </w:pPr>
          </w:p>
          <w:p w14:paraId="586A7823" w14:textId="40132160" w:rsidR="00436F3A" w:rsidRDefault="00AA570A">
            <w:pPr>
              <w:pStyle w:val="divdocumentpaddedline"/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jobtitle"/>
                <w:rFonts w:ascii="Saira" w:eastAsia="Saira" w:hAnsi="Saira" w:cs="Saira"/>
                <w:b/>
                <w:bCs/>
                <w:caps/>
                <w:color w:val="020303"/>
                <w:sz w:val="20"/>
                <w:szCs w:val="20"/>
              </w:rPr>
              <w:t>Construction Scheduler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  <w:r w:rsidR="00DA3D00"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 </w:t>
            </w:r>
            <w:r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  <w:t>09/2017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 to </w:t>
            </w:r>
            <w:r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  <w:t>Current</w:t>
            </w:r>
          </w:p>
          <w:p w14:paraId="078FB3C8" w14:textId="77777777" w:rsidR="00436F3A" w:rsidRDefault="00AA570A">
            <w:pPr>
              <w:pStyle w:val="divdocumentpaddedline"/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companyname"/>
                <w:rFonts w:ascii="Saira" w:eastAsia="Saira" w:hAnsi="Saira" w:cs="Saira"/>
                <w:color w:val="020303"/>
                <w:sz w:val="20"/>
                <w:szCs w:val="20"/>
              </w:rPr>
              <w:t>INTREN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, </w:t>
            </w:r>
            <w:r>
              <w:rPr>
                <w:rStyle w:val="divdocumentjobcity"/>
                <w:rFonts w:ascii="Saira" w:eastAsia="Saira" w:hAnsi="Saira" w:cs="Saira"/>
                <w:color w:val="020303"/>
                <w:sz w:val="20"/>
                <w:szCs w:val="20"/>
              </w:rPr>
              <w:t>Chicago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, Illinois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</w:p>
          <w:p w14:paraId="2EF0A3B3" w14:textId="38F42D94" w:rsidR="00436F3A" w:rsidRDefault="00AA570A">
            <w:pPr>
              <w:pStyle w:val="divdocumentpaddedline"/>
              <w:pBdr>
                <w:top w:val="none" w:sz="0" w:space="10" w:color="auto"/>
              </w:pBdr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jobtitle"/>
                <w:rFonts w:ascii="Saira" w:eastAsia="Saira" w:hAnsi="Saira" w:cs="Saira"/>
                <w:b/>
                <w:bCs/>
                <w:caps/>
                <w:color w:val="020303"/>
                <w:sz w:val="20"/>
                <w:szCs w:val="20"/>
              </w:rPr>
              <w:t>Project Inspector</w:t>
            </w:r>
            <w:r w:rsidR="00DA3D00">
              <w:rPr>
                <w:rStyle w:val="divdocumentjobtitle"/>
                <w:rFonts w:ascii="Saira" w:eastAsia="Saira" w:hAnsi="Saira" w:cs="Saira"/>
                <w:b/>
                <w:bCs/>
                <w:caps/>
                <w:color w:val="020303"/>
                <w:sz w:val="20"/>
                <w:szCs w:val="20"/>
              </w:rPr>
              <w:t xml:space="preserve">  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  <w:r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  <w:t>06/2017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 to </w:t>
            </w:r>
            <w:r>
              <w:rPr>
                <w:rStyle w:val="divdocumentjobdates"/>
                <w:rFonts w:ascii="Saira" w:eastAsia="Saira" w:hAnsi="Saira" w:cs="Saira"/>
                <w:color w:val="020303"/>
                <w:sz w:val="20"/>
                <w:szCs w:val="20"/>
              </w:rPr>
              <w:t>09/2017</w:t>
            </w:r>
          </w:p>
          <w:p w14:paraId="78C61717" w14:textId="7F290EF4" w:rsidR="00436F3A" w:rsidRDefault="00AA570A" w:rsidP="00784D06">
            <w:pPr>
              <w:pStyle w:val="divdocumentpaddedline"/>
              <w:spacing w:line="280" w:lineRule="atLeast"/>
              <w:rPr>
                <w:rStyle w:val="divsectionbody"/>
                <w:rFonts w:ascii="Saira" w:eastAsia="Saira" w:hAnsi="Saira" w:cs="Saira"/>
                <w:sz w:val="20"/>
                <w:szCs w:val="20"/>
              </w:rPr>
            </w:pPr>
            <w:r>
              <w:rPr>
                <w:rStyle w:val="divdocumentcompanyname"/>
                <w:rFonts w:ascii="Saira" w:eastAsia="Saira" w:hAnsi="Saira" w:cs="Saira"/>
                <w:color w:val="020303"/>
                <w:sz w:val="20"/>
                <w:szCs w:val="20"/>
              </w:rPr>
              <w:t>Milhouse Engineering and Construction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 xml:space="preserve">, </w:t>
            </w:r>
            <w:r>
              <w:rPr>
                <w:rStyle w:val="divdocumentjobcity"/>
                <w:rFonts w:ascii="Saira" w:eastAsia="Saira" w:hAnsi="Saira" w:cs="Saira"/>
                <w:color w:val="020303"/>
                <w:sz w:val="20"/>
                <w:szCs w:val="20"/>
              </w:rPr>
              <w:t>Chicago</w:t>
            </w:r>
            <w:r>
              <w:rPr>
                <w:rStyle w:val="span"/>
                <w:rFonts w:ascii="Saira" w:eastAsia="Saira" w:hAnsi="Saira" w:cs="Saira"/>
                <w:color w:val="020303"/>
                <w:sz w:val="20"/>
                <w:szCs w:val="20"/>
              </w:rPr>
              <w:t>, Illinois</w:t>
            </w:r>
            <w:r>
              <w:rPr>
                <w:rStyle w:val="divsectionbody"/>
                <w:rFonts w:ascii="Saira" w:eastAsia="Saira" w:hAnsi="Saira" w:cs="Saira"/>
                <w:sz w:val="20"/>
                <w:szCs w:val="20"/>
              </w:rPr>
              <w:t xml:space="preserve"> </w:t>
            </w:r>
          </w:p>
          <w:p w14:paraId="61E2E131" w14:textId="77777777" w:rsidR="00436F3A" w:rsidRDefault="00AA570A">
            <w:pPr>
              <w:pStyle w:val="divdocumentdivsectiontabledivscspdiv"/>
              <w:rPr>
                <w:rStyle w:val="divsectionbody"/>
                <w:rFonts w:ascii="Saira" w:eastAsia="Saira" w:hAnsi="Saira" w:cs="Saira"/>
                <w:b/>
                <w:bCs/>
                <w:sz w:val="20"/>
                <w:szCs w:val="20"/>
              </w:rPr>
            </w:pPr>
            <w:r>
              <w:rPr>
                <w:rStyle w:val="divsectionbody"/>
                <w:rFonts w:ascii="Saira" w:eastAsia="Saira" w:hAnsi="Saira" w:cs="Saira"/>
                <w:b/>
                <w:bCs/>
                <w:sz w:val="20"/>
                <w:szCs w:val="20"/>
              </w:rPr>
              <w:lastRenderedPageBreak/>
              <w:t> </w:t>
            </w:r>
          </w:p>
        </w:tc>
      </w:tr>
    </w:tbl>
    <w:p w14:paraId="2C6DEAD4" w14:textId="77777777" w:rsidR="00436F3A" w:rsidRDefault="00AA570A">
      <w:pPr>
        <w:spacing w:line="20" w:lineRule="auto"/>
        <w:rPr>
          <w:rFonts w:ascii="Saira" w:eastAsia="Saira" w:hAnsi="Saira" w:cs="Saira"/>
          <w:color w:val="020303"/>
        </w:rPr>
      </w:pPr>
      <w:r>
        <w:rPr>
          <w:color w:val="FFFFFF"/>
          <w:sz w:val="2"/>
        </w:rPr>
        <w:lastRenderedPageBreak/>
        <w:t>.</w:t>
      </w:r>
    </w:p>
    <w:sectPr w:rsidR="00436F3A">
      <w:headerReference w:type="default" r:id="rId13"/>
      <w:footerReference w:type="default" r:id="rId14"/>
      <w:type w:val="continuous"/>
      <w:pgSz w:w="12240" w:h="15840"/>
      <w:pgMar w:top="400" w:right="600" w:bottom="400" w:left="6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07BFB" w14:textId="77777777" w:rsidR="00FC227A" w:rsidRDefault="00AA570A">
      <w:pPr>
        <w:spacing w:line="240" w:lineRule="auto"/>
      </w:pPr>
      <w:r>
        <w:separator/>
      </w:r>
    </w:p>
  </w:endnote>
  <w:endnote w:type="continuationSeparator" w:id="0">
    <w:p w14:paraId="023FAC31" w14:textId="77777777" w:rsidR="00FC227A" w:rsidRDefault="00AA57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ira">
    <w:charset w:val="00"/>
    <w:family w:val="auto"/>
    <w:pitch w:val="default"/>
    <w:sig w:usb0="00000000" w:usb1="00000000" w:usb2="00000000" w:usb3="00000000" w:csb0="00000001" w:csb1="00000000"/>
    <w:embedRegular r:id="rId1" w:fontKey="{04739423-958C-44F3-95A3-1AA482CC5B3B}"/>
    <w:embedBold r:id="rId2" w:fontKey="{6594AA39-BF86-49F5-A386-25F3CAC1D44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519DA0F-8EEB-4318-8D64-A2EF7C6C33F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B152222-9C70-495B-905D-F5CC52F797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FC3A71" w14:textId="77777777" w:rsidR="00436F3A" w:rsidRDefault="00AA570A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438E96" w14:textId="77777777" w:rsidR="00436F3A" w:rsidRDefault="00AA570A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55459" w14:textId="77777777" w:rsidR="00FC227A" w:rsidRDefault="00AA570A">
      <w:pPr>
        <w:spacing w:line="240" w:lineRule="auto"/>
      </w:pPr>
      <w:r>
        <w:separator/>
      </w:r>
    </w:p>
  </w:footnote>
  <w:footnote w:type="continuationSeparator" w:id="0">
    <w:p w14:paraId="61B77AB7" w14:textId="77777777" w:rsidR="00FC227A" w:rsidRDefault="00AA57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E4FCA" w14:textId="77777777" w:rsidR="00436F3A" w:rsidRDefault="00AA570A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83AEB" w14:textId="77777777" w:rsidR="00436F3A" w:rsidRDefault="00AA570A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3B663A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1AC64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74CB2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19E6E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11635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600BF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2CCC78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9D04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6EC57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86EF6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3C6B1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E1897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9F29A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6FC17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3054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DCC2E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81865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5C08B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5DEB2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6ADF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02891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72E9A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5242A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F423E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F2EF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4EC2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743B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F3A"/>
    <w:rsid w:val="002F7E1D"/>
    <w:rsid w:val="00336464"/>
    <w:rsid w:val="00436F3A"/>
    <w:rsid w:val="004A77A4"/>
    <w:rsid w:val="00501920"/>
    <w:rsid w:val="00784D06"/>
    <w:rsid w:val="00AA570A"/>
    <w:rsid w:val="00B77F8B"/>
    <w:rsid w:val="00DA3D00"/>
    <w:rsid w:val="00FC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FA57E"/>
  <w15:docId w15:val="{DE92427A-9325-4991-B54E-16377350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fontsize">
    <w:name w:val="div_document_fontsize"/>
    <w:basedOn w:val="Normal"/>
    <w:rPr>
      <w:sz w:val="20"/>
      <w:szCs w:val="20"/>
    </w:rPr>
  </w:style>
  <w:style w:type="paragraph" w:customStyle="1" w:styleId="divdocumentsection">
    <w:name w:val="div_document_section"/>
    <w:basedOn w:val="Normal"/>
  </w:style>
  <w:style w:type="character" w:customStyle="1" w:styleId="bgcolorSDCL">
    <w:name w:val="bgcolorSDCL"/>
    <w:basedOn w:val="DefaultParagraphFont"/>
    <w:rPr>
      <w:shd w:val="clear" w:color="auto" w:fill="009BCC"/>
    </w:rPr>
  </w:style>
  <w:style w:type="character" w:customStyle="1" w:styleId="divdocumentname">
    <w:name w:val="div_document_name"/>
    <w:basedOn w:val="DefaultParagraphFont"/>
    <w:rPr>
      <w:sz w:val="80"/>
      <w:szCs w:val="80"/>
      <w:shd w:val="clear" w:color="auto" w:fill="009BCC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sectionname-mainfirstparagraph">
    <w:name w:val="div_document_section_name-main_firstparagraph"/>
    <w:basedOn w:val="TableNormal"/>
    <w:tblPr/>
  </w:style>
  <w:style w:type="character" w:customStyle="1" w:styleId="divdocumentaddress">
    <w:name w:val="div_document_address"/>
    <w:basedOn w:val="DefaultParagraphFont"/>
    <w:rPr>
      <w:color w:val="FFFFFF"/>
      <w:sz w:val="20"/>
      <w:szCs w:val="20"/>
    </w:rPr>
  </w:style>
  <w:style w:type="paragraph" w:customStyle="1" w:styleId="divdocumentdivaddressdiv">
    <w:name w:val="div_document_div_address_div"/>
    <w:basedOn w:val="Normal"/>
  </w:style>
  <w:style w:type="character" w:customStyle="1" w:styleId="divdocumentsprtr">
    <w:name w:val="div_document_sprtr"/>
    <w:basedOn w:val="DefaultParagraphFont"/>
  </w:style>
  <w:style w:type="character" w:customStyle="1" w:styleId="divdocumentdivaddressdivCharacter">
    <w:name w:val="div_document_div_address_div Character"/>
    <w:basedOn w:val="DefaultParagraphFont"/>
  </w:style>
  <w:style w:type="table" w:customStyle="1" w:styleId="divdocumentsectionSECTIONCNTCfirstparagraph">
    <w:name w:val="div_document_section_SECTION_CNTC_firstparagraph"/>
    <w:basedOn w:val="TableNormal"/>
    <w:tblPr/>
  </w:style>
  <w:style w:type="paragraph" w:customStyle="1" w:styleId="divdocumentinHeadersectiontopborder">
    <w:name w:val="div_document_inHeader + section_topborder"/>
    <w:basedOn w:val="Normal"/>
  </w:style>
  <w:style w:type="character" w:customStyle="1" w:styleId="divdocumentheading">
    <w:name w:val="div_document_heading"/>
    <w:basedOn w:val="DefaultParagraphFont"/>
    <w:rPr>
      <w:b/>
      <w:bCs/>
      <w:color w:val="009BCC"/>
    </w:rPr>
  </w:style>
  <w:style w:type="paragraph" w:customStyle="1" w:styleId="divdocumentsectiontitle">
    <w:name w:val="div_document_sectiontitle"/>
    <w:basedOn w:val="Normal"/>
    <w:pPr>
      <w:pBdr>
        <w:right w:val="none" w:sz="0" w:space="8" w:color="auto"/>
      </w:pBdr>
      <w:spacing w:line="280" w:lineRule="atLeast"/>
    </w:pPr>
    <w:rPr>
      <w:caps/>
      <w:spacing w:val="2"/>
    </w:rPr>
  </w:style>
  <w:style w:type="paragraph" w:customStyle="1" w:styleId="divdocumentdivsectiontabledivscspdiv">
    <w:name w:val="div_document_div_sectiontable_div_scspdiv"/>
    <w:basedOn w:val="Normal"/>
    <w:pPr>
      <w:spacing w:line="500" w:lineRule="atLeast"/>
    </w:pPr>
  </w:style>
  <w:style w:type="character" w:customStyle="1" w:styleId="divdocumentdivsectiontabledivscspdivCharacter">
    <w:name w:val="div_document_div_sectiontable_div_scspdiv Character"/>
    <w:basedOn w:val="DefaultParagraphFont"/>
  </w:style>
  <w:style w:type="character" w:customStyle="1" w:styleId="divsectionbody">
    <w:name w:val="div_sectionbody"/>
    <w:basedOn w:val="divCharacter"/>
    <w:rPr>
      <w:color w:val="020303"/>
      <w:sz w:val="24"/>
      <w:szCs w:val="24"/>
      <w:bdr w:val="none" w:sz="0" w:space="0" w:color="auto"/>
      <w:vertAlign w:val="baseline"/>
    </w:rPr>
  </w:style>
  <w:style w:type="paragraph" w:customStyle="1" w:styleId="divdocumentparagraph">
    <w:name w:val="div_document_paragraph"/>
    <w:basedOn w:val="Normal"/>
    <w:pPr>
      <w:pBdr>
        <w:top w:val="none" w:sz="0" w:space="10" w:color="auto"/>
      </w:pBdr>
    </w:p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table" w:customStyle="1" w:styleId="divdocumentdivsectiontable">
    <w:name w:val="div_document_div_sectiontable"/>
    <w:basedOn w:val="TableNormal"/>
    <w:tblPr/>
  </w:style>
  <w:style w:type="paragraph" w:customStyle="1" w:styleId="topborder">
    <w:name w:val="topborder"/>
    <w:basedOn w:val="Normal"/>
    <w:pPr>
      <w:pBdr>
        <w:top w:val="single" w:sz="16" w:space="0" w:color="009BCC"/>
        <w:bottom w:val="none" w:sz="0" w:space="5" w:color="auto"/>
      </w:pBdr>
      <w:spacing w:line="20" w:lineRule="atLeast"/>
    </w:pPr>
    <w:rPr>
      <w:sz w:val="2"/>
      <w:szCs w:val="2"/>
    </w:rPr>
  </w:style>
  <w:style w:type="paragraph" w:customStyle="1" w:styleId="divdocumentulli">
    <w:name w:val="div_document_ul_li"/>
    <w:basedOn w:val="Normal"/>
    <w:pPr>
      <w:pBdr>
        <w:left w:val="none" w:sz="0" w:space="2" w:color="auto"/>
        <w:bottom w:val="none" w:sz="0" w:space="3" w:color="auto"/>
      </w:pBdr>
    </w:pPr>
  </w:style>
  <w:style w:type="character" w:customStyle="1" w:styleId="divdocumentulliCharacter">
    <w:name w:val="div_document_ul_li Character"/>
    <w:basedOn w:val="DefaultParagraphFont"/>
  </w:style>
  <w:style w:type="table" w:customStyle="1" w:styleId="divdocumenttable">
    <w:name w:val="div_document_table"/>
    <w:basedOn w:val="TableNormal"/>
    <w:tblPr/>
  </w:style>
  <w:style w:type="paragraph" w:customStyle="1" w:styleId="divdocumentpaddedline">
    <w:name w:val="div_document_paddedline"/>
    <w:basedOn w:val="Normal"/>
  </w:style>
  <w:style w:type="character" w:customStyle="1" w:styleId="divdocumentdegree">
    <w:name w:val="div_document_degree"/>
    <w:basedOn w:val="DefaultParagraphFont"/>
    <w:rPr>
      <w:b w:val="0"/>
      <w:bCs w:val="0"/>
    </w:rPr>
  </w:style>
  <w:style w:type="character" w:customStyle="1" w:styleId="documentmukcolon">
    <w:name w:val="document_mukcolon"/>
    <w:basedOn w:val="DefaultParagraphFont"/>
    <w:rPr>
      <w:vanish/>
    </w:rPr>
  </w:style>
  <w:style w:type="character" w:customStyle="1" w:styleId="divdocumentjobdates">
    <w:name w:val="div_document_jobdates"/>
    <w:basedOn w:val="DefaultParagraphFont"/>
    <w:rPr>
      <w:b w:val="0"/>
      <w:bCs w:val="0"/>
    </w:rPr>
  </w:style>
  <w:style w:type="character" w:customStyle="1" w:styleId="divdocumentcompanyname">
    <w:name w:val="div_document_companyname"/>
    <w:basedOn w:val="DefaultParagraphFont"/>
    <w:rPr>
      <w:b w:val="0"/>
      <w:bCs w:val="0"/>
    </w:rPr>
  </w:style>
  <w:style w:type="character" w:customStyle="1" w:styleId="divdocumenteducationjobcity">
    <w:name w:val="div_document_education_jobcity"/>
    <w:basedOn w:val="DefaultParagraphFont"/>
    <w:rPr>
      <w:b w:val="0"/>
      <w:bCs w:val="0"/>
    </w:rPr>
  </w:style>
  <w:style w:type="character" w:customStyle="1" w:styleId="divdocumentjobtitle">
    <w:name w:val="div_document_jobtitle"/>
    <w:basedOn w:val="DefaultParagraphFont"/>
    <w:rPr>
      <w:b w:val="0"/>
      <w:bCs w:val="0"/>
    </w:rPr>
  </w:style>
  <w:style w:type="character" w:customStyle="1" w:styleId="divdocumentjobcity">
    <w:name w:val="div_document_jobcity"/>
    <w:basedOn w:val="DefaultParagraphFont"/>
    <w:rPr>
      <w:b w:val="0"/>
      <w:bCs w:val="0"/>
    </w:rPr>
  </w:style>
  <w:style w:type="paragraph" w:customStyle="1" w:styleId="divdocumentjobline">
    <w:name w:val="div_document_jobline"/>
    <w:basedOn w:val="Normal"/>
    <w:pPr>
      <w:pBdr>
        <w:top w:val="none" w:sz="0" w:space="5" w:color="auto"/>
      </w:pBd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6C78B07E179D45B811A2F36C6DDF64" ma:contentTypeVersion="13" ma:contentTypeDescription="Create a new document." ma:contentTypeScope="" ma:versionID="561ed107b709dddca460158587f0c9ac">
  <xsd:schema xmlns:xsd="http://www.w3.org/2001/XMLSchema" xmlns:xs="http://www.w3.org/2001/XMLSchema" xmlns:p="http://schemas.microsoft.com/office/2006/metadata/properties" xmlns:ns3="0b413f8a-610e-4479-a0bc-fe6b91410cef" xmlns:ns4="86633e2e-d2f3-42a9-aac3-02f96fa6305a" targetNamespace="http://schemas.microsoft.com/office/2006/metadata/properties" ma:root="true" ma:fieldsID="544ed6adb55cbd9455eaa86441bfc544" ns3:_="" ns4:_="">
    <xsd:import namespace="0b413f8a-610e-4479-a0bc-fe6b91410cef"/>
    <xsd:import namespace="86633e2e-d2f3-42a9-aac3-02f96fa630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13f8a-610e-4479-a0bc-fe6b91410c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633e2e-d2f3-42a9-aac3-02f96fa6305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3AED1D-1B47-4333-B336-9BAEB14055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7C32B9-493A-4199-8D32-B4D23F84B2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13f8a-610e-4479-a0bc-fe6b91410cef"/>
    <ds:schemaRef ds:uri="86633e2e-d2f3-42a9-aac3-02f96fa630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642413-9460-4D42-B5BF-156FB5B3F04C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0b413f8a-610e-4479-a0bc-fe6b91410cef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86633e2e-d2f3-42a9-aac3-02f96fa6305a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Hermes Vierma</vt:lpstr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Hermes Vierma</dc:title>
  <dc:creator>Hermes Vierma</dc:creator>
  <cp:lastModifiedBy>Hermes Vierma</cp:lastModifiedBy>
  <cp:revision>4</cp:revision>
  <dcterms:created xsi:type="dcterms:W3CDTF">2021-01-05T19:05:00Z</dcterms:created>
  <dcterms:modified xsi:type="dcterms:W3CDTF">2021-01-05T19:12:00Z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+DIAAB+LCAAAAAAABAANl7W2pFAQRT+IALdgAtzdyXCncfv6eUkHDYsFVbdO7Y1DLIvTFEvBBCTgDAOLNISjHIlCDM0wLAudJyFzB5tJCDCxsNznUAUH8RSttN3E594LGjosQT1VlPhErlTCCYnr9V1BQ6oEqbHHouDs3mC8EXhy/Vq3Ql9+6E3pUk93pD57vhFw6p3OUrnUxBZqWoZB6Gwn7dYqKtTwj4YeyYVbAGLMVfbzOB8pzzyS+O8X0Ij</vt:lpwstr>
  </property>
  <property fmtid="{D5CDD505-2E9C-101B-9397-08002B2CF9AE}" pid="3" name="x1ye=1">
    <vt:lpwstr>RyBCHV9h+BmNbzx3WyyGbaR6ZNEkMfHd+B3GOG3U6d1XrFVLWAgignY7dJkWqNnyOHo9NKS+WP3j561DYLCfHmcivVXnd922xoU4+yqdSHM93y9MGspT6Ahj9+QqzJMjH5NF3jzO2/U0eRvGZV80upz/u5ilFoYpgS2NoYUiPlhjVV8i0twv0J+2PPRpjetBbj8oi520o5gS9SzDeIHBbofuvF7VzZ3MmfnsH3q+wxC6+Pt6NoznL+Ho+tOgYZQ</vt:lpwstr>
  </property>
  <property fmtid="{D5CDD505-2E9C-101B-9397-08002B2CF9AE}" pid="4" name="x1ye=10">
    <vt:lpwstr>+b/qoNwvQDDUbaq7TL6HCZVVk3DmnR+F5wZ1V1pVbzOON/3NepSjT3X2DO+/G7SJmxClfuGgqvl0bABCqOPNAddoN+wkIQ8r2HpGhzatdkM85IcdQStpdXRdKLTPY15wi7JsXRer3PT+XzMyZ2q2oMYItcdqm7k8YG2l/0M8sdMA0gdHb86c6Z/wXEckSAQHKx2qtdKchJqrA9R2DtR7rDwfRK7cho1xW3U1L42wH04bjSnIpbCALmGOGIIptI1</vt:lpwstr>
  </property>
  <property fmtid="{D5CDD505-2E9C-101B-9397-08002B2CF9AE}" pid="5" name="x1ye=11">
    <vt:lpwstr>0c/ktfHlVFJrPuL75bDDOK6DRgZyA8K8HVh4Ihu9iTCGeDuETvqPAjDcpMy7rgXnmEHW6DFIPn0uIs62ZQ0822bcpwYE4Sgg7hSTQg399mj+11JK7wF1mi21TZwniXkhmZu6iewsP6sNfPFhjUSjXhrTf2H91jOn6mE8gT5mxwgVGxfAqeheMael07t/smjepUmasENjlHWRpAhYXOwPFoY0H1l2mDManOfz78jEHlyOfb4Yhx2qUKAuEId/xe5</vt:lpwstr>
  </property>
  <property fmtid="{D5CDD505-2E9C-101B-9397-08002B2CF9AE}" pid="6" name="x1ye=12">
    <vt:lpwstr>+48S0444NaYecXcrr45yE903OH+ndC+2WJsnF+eiju33UcXPhOXoTkYDpX+AiLYLnyvx0so+DM2XWYIloCsojPGlXYU8w/gF62m1ub+6x2VDkOAVTJJZUSpMHnXRbeaBMEaTBKiY/3H9h7ooUIMnALjt8V0VlEwne8twwwGtFjTwXHdMGJUHxLAwS2OwqVXOU9s1EzdwZRhsi91/XbB/oZUs7e9k0s4YBwk+5i4l71vkVIJVj7t+eL1W9YW2UFs</vt:lpwstr>
  </property>
  <property fmtid="{D5CDD505-2E9C-101B-9397-08002B2CF9AE}" pid="7" name="x1ye=13">
    <vt:lpwstr>I/ZYPSkNL2HhClMyI9d9SY6A79jIgYy+SB+EeosfpxUzQF2mrKbNbKDfj9LrskyxbIZgFNt063GXShm0SeDo8xXHhzJge4RwkEu224Nju4mmv/c6PKjEM9esEvNimqAvufJzS1Kx109fPV7JrR3061uS94xXS42Com9tx9wC9OQdiLp4ca5SfXzhQXrd5WyajlT5IphSvYu4+ngeKG/S6yDjDLL0/Z/piNxNV4CV6+EXBPSri9zRvZ7eAp8ynEP</vt:lpwstr>
  </property>
  <property fmtid="{D5CDD505-2E9C-101B-9397-08002B2CF9AE}" pid="8" name="x1ye=14">
    <vt:lpwstr>KOwc5QIPYI1oRCAeJr3s4RIFGrbUTeS61QsSWry4IK8q+Ggd6Smv59x1OnJ68YcEs1p9mMQ/qjzrtox3DM/LI739WToEc4tUxRfvxBXF3sD/0AI6uM0w5Pwww4cgf6WSNn490tTVp9ngrpWxZknDuGCyuOarp4jTEp51tN6cD9HaWD+UlDE6yW4YkASAA19Y7tMoGQpMkLxVc5fX/kDxFwewBv+xZyn9B27PpkzuUsUvPGTzQX3AjLRDIB0dv6V</vt:lpwstr>
  </property>
  <property fmtid="{D5CDD505-2E9C-101B-9397-08002B2CF9AE}" pid="9" name="x1ye=15">
    <vt:lpwstr>ocDlKIt2NhG1FUNUQqLTLlIJLgPRvrRCPSIz3V/1bmMW5gZbq2jciT+0dL6FODd7wSUI3cO8TeblOEIuU0JvOdpru5EXZxh1b4nW84fYMVv7apENa70n4G6xX7Rd5KITjxgfr0gmo2Af8T3TGPHIgoULla5+kozhqeXbcpu4Fw2TUhow9PcXu/vD0u2+itGUBVZgl4KTz7K+B05PDk7o/IZzfHUJTSOsv1SrG0NPUyWI9kpshSsVwNaZp4b8U+v</vt:lpwstr>
  </property>
  <property fmtid="{D5CDD505-2E9C-101B-9397-08002B2CF9AE}" pid="10" name="x1ye=16">
    <vt:lpwstr>4iRM4oSqJmwQKbljUCWkwwMsymOUtPxGXjEB1vJEmMbp0Idce2pP2oVcMM7pY+vtL6wRKt8kZVOBB+5P+qCB5Bbi2FfGgA4z9rNuRWFQnKTimR/jFvsobH1AFxVspC5xeQWQFLM8lxlaaZdH1PNSlFO7Kfi0yzEwe3W1h4PiQ/iiwLWcjFWQVxIA9KbAGJz+F2dX74g5XEThh4Bm3ewyPCTh5T0jwMchcsEjxI7Vn07aWm9C24aD5Ztz+OYZScd</vt:lpwstr>
  </property>
  <property fmtid="{D5CDD505-2E9C-101B-9397-08002B2CF9AE}" pid="11" name="x1ye=17">
    <vt:lpwstr>gs+D93XVPJyKkv+vH0t6TADlGh13zkuKYm94QT2v6a16XrXphe76fB2k6l5L4ZgcA34G5Sw3VF/YPz67KFxxhj0d0aWXVIDbGHVJcwreXK99QNK2Ks9vIvP+1rvvarIMIjnceVeXTFqKgWTqvcBlpkbFThNKft8jYw8IOf2igq4lM83tvrerMuAzCfs2rkj0rjv0p/Tf0aSG/faAGsdhYtmqMfxrSAmwtriKMzX0CeQbSHiSBhax0CQ14jtWqH4</vt:lpwstr>
  </property>
  <property fmtid="{D5CDD505-2E9C-101B-9397-08002B2CF9AE}" pid="12" name="x1ye=18">
    <vt:lpwstr>3vYuqd/yy1oUfIU6Bnc6wd08PLIErI/1rxk5JTwCIj78ZfVHfZ28dkOvKyZ9jC3ftgbPTPJuZJT/zW7lIh3YaZSg4GZTSszb2MFpPjDKpuoM7/MjcnaktpjCc+5pkSYP+schtVb+S6aQp1NgnaHIQiQJRsoM8kWf/PdGjt5Dm+plDGOf7G8ksbHGke7fg8mal9AJUcR2h+oYjxRVV3SI9fWYqFgK3R5mHQrKTYuMY+P/sYqyNpko9cH7yVgP45f</vt:lpwstr>
  </property>
  <property fmtid="{D5CDD505-2E9C-101B-9397-08002B2CF9AE}" pid="13" name="x1ye=19">
    <vt:lpwstr>tu8Zz+KfBJveuWht8zJwHy9R0Ip3uVeBN8+Fa+7XDYnR9L3Vbgday/Q8GIu+jQZdIWunWDziPNl6Z16Wii1BBIS0XfUjJq+u1mfu2kgyGmP04n1D2Xt7w1Mqd7WKtWkCBrjsZEk1Q7cbAc16zfuSqZUhCQx4EtxkETCI7jxRQ+FuL6RiXXethupYzoPjLjgf9/q5gip0tukXg/gtfCkQJ0y6nQS+tosuB9TA6kbhjSDd4KDTN3MfL5FR36+dB1G</vt:lpwstr>
  </property>
  <property fmtid="{D5CDD505-2E9C-101B-9397-08002B2CF9AE}" pid="14" name="x1ye=2">
    <vt:lpwstr>75ZjdJt/Urg1s75xfusdIIdjK8DdNAjPMr0de43+l2Tz9urbD0UWCervMAweN+S5e0BSwmk4V3Ll6LScIZBCgsr0cqC6sVoxuFayw8mnkZVL6aJzpOAR4ynAaq3L25S2wA5TrYLgPFoo7e+zzVmP1A4Esz1GYqvORYBsVBYhSaNSozoL8T91iSaigX9Mj2ESJEQZRfrXvgvKsiOr+xIgtFk4YFf3u1UqnlQlJQCPRwRq1oZJyMEZfb85d3WbQC4</vt:lpwstr>
  </property>
  <property fmtid="{D5CDD505-2E9C-101B-9397-08002B2CF9AE}" pid="15" name="x1ye=20">
    <vt:lpwstr>vpnEo9nFVJoi98WbWKWWYygenu7EMqv5m0V+CjtMuH8m9kHiMGQmMq+OaFUbT51XnazjMJeo8rHxJT74djjkK3LPUVwmwzXAPbsWRrRS0C4hhVjnrpaFpSDTNpYXwF9/4n0I4r1/tsWM/WOk2Pyn1mmUTV6DHO5NC788JJIYw3nSQzw63gOfa337z2mJoWD/Rt/25kdtgO9nvsoAq1w1V0zK60/s6tUTgf2mfhuf/8EH/u5EhR5/XhmXjnuDcRD</vt:lpwstr>
  </property>
  <property fmtid="{D5CDD505-2E9C-101B-9397-08002B2CF9AE}" pid="16" name="x1ye=21">
    <vt:lpwstr>r9o3unL4vEJAaiIX9ou+v7WiiriQ0hnLP+RkU/REoA+9r9/7uYB8JRi9rGqycDMYmhz368L0Ubf/95eURQA6f4H/168YehSUqFGq+kt92hJ8/UqouRF3/fhs0NdYN1NZ64Rd169nPaf5CzFEND1fcjv1TOww9XK9kf9DM3AcKAUyrZQg61aUnIZ1I6PzDc9WnbdbfKpnWH6zGoD1RK1DfPAGgLUKTlsU0WgroAZfh3uenwTf8IH7/4qx62E3QB/</vt:lpwstr>
  </property>
  <property fmtid="{D5CDD505-2E9C-101B-9397-08002B2CF9AE}" pid="17" name="x1ye=22">
    <vt:lpwstr>UvKOUPkg78EpMtY0cgpjH9pTsk7lMyEeC8B+nwpHvGCQ119Wo5+u3f3HGHD2V0kjlzUZNzjLg6Rv9xsvsoLXEIbisenJ21gc77Nr5SPkd9K92hmhDiye+07UtS680UQ1M9Pf0VvYdw5xVYpGG6cMmFrzl8GxT77b8gfQAiaKPUxAPdIV0S7JtPlpoKFBJ9BbJi5hSfvx4/SuRggbAMBkiw/VNEz3d/Kwkzm2NKprg55Q2u9UoWDfib5fScHD/Gd</vt:lpwstr>
  </property>
  <property fmtid="{D5CDD505-2E9C-101B-9397-08002B2CF9AE}" pid="18" name="x1ye=23">
    <vt:lpwstr>PGPXhisi+q43Cp+xeW/cUR4gVVBdAzL2OUOQmqBU3OVoT450o1MDecajv8IhtWjWb1+/J3DuPyAjZ66mcL7AfvEEUAH4rvzj3yg/eMmHTdV1u0ASYFgt1gZGor+JLHHCh9f/noh4Ju/+0kYNRq6Ajq2zNyGwMGixeZLBnf6xSY5B3fTWaEBkIkUgb+/ZCkhDjmMikXNg0I4Bs6CBjgytvWQvXi5FnPT+N68sal8AzHl+QBv3n/NIQVy6rXiMHER</vt:lpwstr>
  </property>
  <property fmtid="{D5CDD505-2E9C-101B-9397-08002B2CF9AE}" pid="19" name="x1ye=24">
    <vt:lpwstr>Fz0s9MQ2DSmuixKdBqu/x891rSQxO1nmanH/1Bts7IvH32HtKHkNl8CNbGJaoEoQNKURkNkZIPqPaDaIRHw8Nf/SjwsNhtNCs09k48/ruWVbWQcimy19kzrD+JvmAOzEEk1ozBFYIaeDTuRnwyQ4lYXSuRnESffmD+Mh70zOWyDjd5hLWVqU+5MDaeoBM/T3DAQ1ZPFyDoapjQMexCzeC3CiupYw75MIGCEf+Z3G0MsXe6hZ/yCkEnwA+lucVrV</vt:lpwstr>
  </property>
  <property fmtid="{D5CDD505-2E9C-101B-9397-08002B2CF9AE}" pid="20" name="x1ye=25">
    <vt:lpwstr>fAiWs5eD8Jh8RUYwnZ1yBA4d4tw7+wb9kJmpC9nYpf596+rBRXlvB2gM8+RNBrU2zwEzlBNqseRjMUm369dOdgzDDptGYKYLXksPEdYpxOHn/8u4eoFIHqtxdd7qyMo1wLqF7hYNTcn7PkNotGRKQ1rfjWzWbhIwTxbwk1L7sFUQrPguITw7kiqTgg0hjSDrOuVve6PD3ntY+Ur3gFK+8eb6B4atdIKweeEFWW7I8ew75N0Hw++eGQd2eIsPgmc</vt:lpwstr>
  </property>
  <property fmtid="{D5CDD505-2E9C-101B-9397-08002B2CF9AE}" pid="21" name="x1ye=26">
    <vt:lpwstr>FY+n46dESz0wv8Dtf6/rBjYjb3nolb4HuJjeiPbjqTKkk3vcyLthD8gTTItKaAcetDDikTTRelam5LKcqn5MtSjf1U1sEcacqtPCos/fJyStlz4Ohpewb08iI5TnA+D+Eflh7iHB2teAJProeKV+1jBmskdbmMdfuN9azcvUsUfb3voz+Vlrt5XzvKqCInRo0zpnZsQU6dR8rcu52d43FEibg2Wa+GInptXH92rMYos7eP+UdeczDscfAQkVAWN</vt:lpwstr>
  </property>
  <property fmtid="{D5CDD505-2E9C-101B-9397-08002B2CF9AE}" pid="22" name="x1ye=27">
    <vt:lpwstr>cHbs+d6Cs+EcrjXyQTK2WvlFABUDp37fwsQ0BjjeWCcUiujmetRwotS07HhrLAPL0bH8dVXvdFXhg2PPh5sUJ9NYA/NttPxaxGopkb5MP+mlMLq7JDwNZ9nOyJ/RhmuiAq0otXzocfAW+Lp2Aohpwoj6bUou3pshfJbMR96s1ZkkSjLRCd6392LHR6W+QhGTxqTzPNBJ3xxW7mV9H7r5C1JdIE419hg+6fN8m65Np1KTCixgJ+R+Kg8msZ2EY6Z</vt:lpwstr>
  </property>
  <property fmtid="{D5CDD505-2E9C-101B-9397-08002B2CF9AE}" pid="23" name="x1ye=28">
    <vt:lpwstr>aaSb8cZSHe9Bs06SRNN5zQojPk7oEtgVcZ3FnSoReLkLd2/gMfHPXehXATjVnLP+W92gzPFR+5PlvtbZXcYqT/x56rEc/oxWyDCif76HJTG3cae0RmpACdr8C9fFxDQdpUq/eZdhoGuqMtD9RNzHCJ5tTYgS3FLl+xNqLj95i//TRP0nBJ57m6s8kUijNDDpuBzUo71mVl5ZXdkwDNVlf+odoJFSir/crZ1SxhD+PhPXvSGG6A+kJYMz/EGBHsr</vt:lpwstr>
  </property>
  <property fmtid="{D5CDD505-2E9C-101B-9397-08002B2CF9AE}" pid="24" name="x1ye=29">
    <vt:lpwstr>VjNpuINOM7mpndxKeeBML9iUQv6DpydFMkyNyERgckJVCU1NJPfkDGQ/HHvTKcXmUR6ZVi+q3YKfL4JA+yeyMPIuTYP5NKlpNi5ZrkwyXgKKvy88TnjFY4/EU2RRNnKNHfBslDCTJVDOpT5M1YDidUbBZo6eztMJlaIM16/jKwDx2MfMvkXr6mO6/7+RvEf0Vfk00b6/smKxIez2dRvyF8DfHNJiRf6ekq03x4bcmraBdcn8ZOebsyEZgo4GRdG</vt:lpwstr>
  </property>
  <property fmtid="{D5CDD505-2E9C-101B-9397-08002B2CF9AE}" pid="25" name="x1ye=3">
    <vt:lpwstr>9zBcsMwTvEb6MtE4SwSulEiG4BbiZIyuApLf/mEwr9sfQPRbc3Xa1XynrlBkLKXIvN94b3CE7rgO9Ns8nJCug8dw5/2wHfnM12t+jtt9GD3SI+AzkBKCiJnM5KtMrdBMJG5vIS8AxzgxXxuxUo3NXWl8xoBxSQ+GxVG9XDNtRUQCX+xPgDXpYOOr8ofJieJKbIgDM+esKt8/HBdJmA12Cc1oLd+uq0jSRRwsXwcGb18ayo39jZM9O+6D441KRKq</vt:lpwstr>
  </property>
  <property fmtid="{D5CDD505-2E9C-101B-9397-08002B2CF9AE}" pid="26" name="x1ye=30">
    <vt:lpwstr>hFCiS8CRLCN/uO0Dt+Y1caaxDW4NI5QEY7EHDTB9mvDezY8Ux54Bg1biTxvR4uhgDcrp7JQm7Z7qe0t835nj8SN1+WQyw6unGlOSrJ9yO0zEnGm8leZHpp63fjJZb9Bl0KrPrXGNjfMRVB/KP8ZXoosOUDLmBh68AWs8RxCbxqc7Hrv+M8UHs7ZIgMS0qcIf7fot4Oqy66sPXU6R1Z3z8iIS2QXdO2tltYyhXfe6nSrxMIy976T9NSVtsEZYQi4</vt:lpwstr>
  </property>
  <property fmtid="{D5CDD505-2E9C-101B-9397-08002B2CF9AE}" pid="27" name="x1ye=31">
    <vt:lpwstr>UbtxrClzxKMqaFFs9rXgcgLERQzVgl2epnNFQi1QqW78BmKTZ30eV/YfcTrl4wYGvPC4CzWgdzru/rSMxXexQR7BIsXeeGLoyOy3kz9JIrCxHcV6yfr9B6te6baJECL6cwsH5krolbIML1LNHGfvr1a4AcbyS/9G0PfVspdfZ9QhE+KiU7lNQuMcvGIq9A/XvrDX6TO/ljm8OXdZPTT/3BYqc4NEkZOiVATQTBPiq4kW2Wp/gxInH/3PUsBex2l</vt:lpwstr>
  </property>
  <property fmtid="{D5CDD505-2E9C-101B-9397-08002B2CF9AE}" pid="28" name="x1ye=32">
    <vt:lpwstr>IR7XpZwpKxIvB7l/TJ0MPXKmi8FWEIE92bcBWZobYkFq3dnwgB8sGKH3nxngH4m2+ZwIUQEHfu6M04MD0WXAOQdWgR3ZbQhr+KjsveVagQ6oI11DZO+fqffuFvm05BkEJqdgqpBpBQ5YK+NBTv6LDCOof2pooC1TPtSNp9FXWtobCFEAYBVhf8gplpGqp1qoYwZevDSP9WZV8y/QFbD+t61NxNE3rFhj++Ti82tdMIkXx3UyQkCaWyUTcbZco93</vt:lpwstr>
  </property>
  <property fmtid="{D5CDD505-2E9C-101B-9397-08002B2CF9AE}" pid="29" name="x1ye=33">
    <vt:lpwstr>2Bvozs4DEmXhDdOBRu/5T3hpf/2qO6r3CviE+UiI+Vx0z1vD3leaNWzOj8twZldqFedx+JNr7LPAorrbaosj9d9z+vIeCU51Rlio5xMl+r0HHzHlGlAVkK4qpmEa2YAjovdcilt+HEQ1hXjqhSZw7KNHaatNdSda0u6bfHozEYMJikLlpWUHpxtYePuvVkOCFZN7qg0oweYG/GDw5VH4TT+j5A5jLDbxQ4M6/P5g383W2gttSAfqQ4ggNvHUxPb</vt:lpwstr>
  </property>
  <property fmtid="{D5CDD505-2E9C-101B-9397-08002B2CF9AE}" pid="30" name="x1ye=34">
    <vt:lpwstr>U9jlHF8DsaOwK6J81DrrzJYlgZjwfqQ0oJjOrGn51rwGPP/7ntEaocvQFIhSgdaspubaXLYkOXSmlSclmnWKXQSSEksrBQzpEL7lxBmrVKMUB6Suo5+2CpxxRJPot7wN6yYIy/ZiTG6DjKza0KGSWj5oF3g8FIxv9rqMjfNedNm6WCNiHbp0QWxLqsdfSnT0GcqwJh4AcUYKo4jmm2wyHKjhKSEGZZBjd/JB2VE9NhrZ7vR4s3m46u87/CHYQAt</vt:lpwstr>
  </property>
  <property fmtid="{D5CDD505-2E9C-101B-9397-08002B2CF9AE}" pid="31" name="x1ye=35">
    <vt:lpwstr>5FWcS2CXTLy1Fm80VR3hkI0AA+Z/ZONZ5QXvf0ab4IG0ymWd6uVGB63XCzC5Mv0a05h0guChoC8xyzQuPI1e1DRLt2aoW3lR/l7lq2kllWJrpzgteuhyV8EE40YoFMSxAEvizK0lAyUmhQm9BGUV1Yl7HLTPlrIO6xg8wily2Xof2hjQlaY2CBFOp9IeJr/S7B5BoXvLgGteJ/GKYFluV5wMUf2kGBxyOFG2YyS0bATKNI6K/kkt7SzDXK5IRAU</vt:lpwstr>
  </property>
  <property fmtid="{D5CDD505-2E9C-101B-9397-08002B2CF9AE}" pid="32" name="x1ye=36">
    <vt:lpwstr>ts8A+Wb1y4+dfaMz4yek1lP14KcB+ctOUptaA6+9k0asP52aJXn7W4Q1QX3ehOnEWZw48IhvIN8f8JE9fwG5bzfZBsXAnChwtQ3p+9p8AepGoevyY3DzvIKIAk+xLba7uBwxvROTy/LUa3A3B6lhMiY5uc/V/GtwcVVUu3O77KYeygtrAPzFPFtIcdpVshfhVUJGIQOQbZNUyfq3Nfj9t1z43MBnhsleXTm32sl5tPkgG6LSgvM/Py6N3w2zPp1</vt:lpwstr>
  </property>
  <property fmtid="{D5CDD505-2E9C-101B-9397-08002B2CF9AE}" pid="33" name="x1ye=37">
    <vt:lpwstr>fRedDcxHHa8PqcI343QICgEsMDucA8xjCS/9XuezxSDyXBdTZ1cWsHElDI/U6v+d8ZokQ2NdOfGZE65MEGRb0+hWy2mCIqk49P8TDiRETewbx3DeXSYPo/7bHcctYcRq62CzkO1Go85POOtqfzu2x4RYjzOPZGDwcNu+Fi/MILM4fsGOh6K98WcLDRtmIU66MtX9WOzBxhNiSuUVjrU0g465xHBtcqLXYagjcMrGjp4CmMamIeU/l3Ef6Did6NM</vt:lpwstr>
  </property>
  <property fmtid="{D5CDD505-2E9C-101B-9397-08002B2CF9AE}" pid="34" name="x1ye=38">
    <vt:lpwstr>D29d99vvanzXNrNNCt7ZoVtEdks/QV4yYCtn4BcTZxuMksGAqAhWJXlQ+6661PgnLn/dGhPfufgpyA0LFxUANOXY6fLUZ/qfQXzVo3m4hO7gVrV0rfUpkCLK2DGKLRKnhB9TV8Ygpoz79tH6c09Vsf2qY/dH4sv9C9NQp3LrYqErr6gNnAqjOmclSA+XB0sLDDBJ77PFolW3bVN934XWIE+STZqoCZx1YvpKW9kABSiRK7zfTF9sNqm585+sdjM</vt:lpwstr>
  </property>
  <property fmtid="{D5CDD505-2E9C-101B-9397-08002B2CF9AE}" pid="35" name="x1ye=39">
    <vt:lpwstr>j3NhGD5n/W3Ax0b7Dl2bHvP1OAbbFPFoeZrF8TPJiyWdLwxTCymN7Ko5p0m5348Otcr4SGyPxk4c951e2+npHSAPezSO82HN4hQi3uFnyMl/DOLJcIiq9VKXE/hWd9DMdir2hJD9IgTUoeBcgypTGdCriq67n1X8q/ou53sOh7Lh5NknSzTF4bnfb/GHfs13KQRpsB/yuXJU7lySBlqUjgX+8Bvq1h2csU4qqnIL9hX+Dlj6yInf6NtVGY/ZEaI</vt:lpwstr>
  </property>
  <property fmtid="{D5CDD505-2E9C-101B-9397-08002B2CF9AE}" pid="36" name="x1ye=4">
    <vt:lpwstr>+6WeMGcwN21VAO85NVy8CNyBC/pm3W7ISdAQNbohSDSsN9AllIFBR4H130u2CiJNwbLZJCz84iwMBnUHZBtYKActVd+c8PoBJvIHBmJCG6fCfg3lRZpjAZhVchiqKnupU9xXTFF2BPV4Tq1LLmOTMbhEz4WKOuFb9ES571G0YR4j8i8vP0o7Q2KZb6cC8scGVVveNG/hUJOjQ3yVTHb693lUPY1OM6cTRTzuddT5QFAcqObUmRGpGjFbC/F7pYu</vt:lpwstr>
  </property>
  <property fmtid="{D5CDD505-2E9C-101B-9397-08002B2CF9AE}" pid="37" name="x1ye=40">
    <vt:lpwstr>6pd61Br3neExMO1PskRrKPejOjVMdGcOUP/GrbMDCqYlQHjmcs7SKKFSl+UgpHx/fwIdsyuB/MTLkH8Zz/6mDvi6jOL46LYf3Q2CsadBXnMgXXJkDHaIrymcBepgKgIcpbxX+Y4ETEPHgM8kwTPcWi3EJ3vyzkhIrVfbKGWvjcjpPp3Xd7M0VRfU3sP4e3qr9Wi+WuI+6SCj7C7IQSM3uOe+Py1axEf5K3bMbiKPlB/1Mxz059lLXloW2zXhoIW</vt:lpwstr>
  </property>
  <property fmtid="{D5CDD505-2E9C-101B-9397-08002B2CF9AE}" pid="38" name="x1ye=41">
    <vt:lpwstr>dJgr52EctseD0Rkm/zd06I3NlUVReIrEST8BCZTxSN9R1MDT4xtBm/TovZOh4zdcHouvSkv1l0y6m6Aph4jxNJUtq2jWeLqpov8aG7mjwRRkdivW3FYQKCosTsKWOhd/kWqPTQvWFDUA7dF2ff6lPK+mfUVedAC6BXU/XEaLLn6nEReG8bnZ7m4ZT5lxxg8cMrw7a4zWU/VtiHdOyJFf/yfEnxoQwcdKMbsulzPJ82poyLe45Q1k/VhSgz0omzw</vt:lpwstr>
  </property>
  <property fmtid="{D5CDD505-2E9C-101B-9397-08002B2CF9AE}" pid="39" name="x1ye=42">
    <vt:lpwstr>nI/jpJgpui/bNZy1tmpkGtpo6wOrap7ZBU/69DmKpe6B+Wdpt86vIbBeEnd5mFP0yn7q8I/Tbobyge47SORLApeRTP92HcWHQlIDqfD96H6wW4foFSI0jX9ksfE9ycPTrZR9IKmA2EyfdrN9DOR73BgVG0Rc7zyjZK0remVEo+ANc2BXkwY+Tqlp16ack/rbbkmXiXyB0sExMAt9cVNatLyWVNIXzIrwzqRhfEt0aL82DXk7CihW8H/EABq+aqi</vt:lpwstr>
  </property>
  <property fmtid="{D5CDD505-2E9C-101B-9397-08002B2CF9AE}" pid="40" name="x1ye=43">
    <vt:lpwstr>y2OIQujmSolE7yCR/2DSR/TPJAjkAQAhiHjGeAhxSvMY0Fsf1ZhVXc1tui22im8W4wcApTk0GzbHIKz7phL0oZM/yrm7B9+8foa0+oQ9hXAPcDYT7PoZQ5q/QnROMJymyeIKPas6lXu91HzcPmqD/pipWoFPft/7y1w1B1OppBTW/YRoMkOCgfS+BlvdLV4wyPXwK9YxKacBOZJxURaEAwO4xusEGE6eF70DAS6ef/oUQXrODBLp5rli+0G06bO</vt:lpwstr>
  </property>
  <property fmtid="{D5CDD505-2E9C-101B-9397-08002B2CF9AE}" pid="41" name="x1ye=44">
    <vt:lpwstr>oEQ4Kf6N7p6gMKCsgxkXZCGPqLbSzZ5620u/edEhu7h1YrPpddgASrYZL/vIMEcS3wRe/rTJ4WSQGoGa4CEqAhFxS8yvmsZLlc19bym6cU9taWNkIVYQzYySXWNC+RlpUIWEnT5A9OKCf+ldpr1MbyuqKZwRTVfKg2XmCICVja6BymXSZWwcL0nUIYZLTgJ7H4zB/MKXYOIsmvo+vhz1jP8qBb3mx8mxUYpbS5D0N2Rr5ovGKuKZOriBIhyy+Sf</vt:lpwstr>
  </property>
  <property fmtid="{D5CDD505-2E9C-101B-9397-08002B2CF9AE}" pid="42" name="x1ye=45">
    <vt:lpwstr>RWhYVpQrPZVLOZ/DXcW4bvA5DB6xAwwR6CLKZxCBoVVenQ6t2b/agUEVpZBtruUwzUeUETAwtVhj+u7LwvomgWV9JyrWUA1pJ7+0gqt2jYauZ0BECyKVR1ArBiCwczunVDtaWv279k4gUapkznm/IjlKaAzpiNGCwII0D14DgffsGZeBy4COkUazZbx5oGJ+8+Oqgc83AA547cfqARLGEiIkIUHARQeKRcyHNp9vi0anX0+59EB87WNL3YlQyqG</vt:lpwstr>
  </property>
  <property fmtid="{D5CDD505-2E9C-101B-9397-08002B2CF9AE}" pid="43" name="x1ye=46">
    <vt:lpwstr>Vua740bxf5lUNrAaDNa4SBFsoHYrhj5a5Z99lUkV5nYrCPJSSU7dWLklsDKw3fHs4FZ2Ql4dJmDKFfprQk8CTEUkBo3QkZLCC2hoJXTI8KD5JfQ/jtUN3b/XvMzDW6kGOUcBTLiVki6E4WuiwXK0tyISgGrBRVF+SXwJEmKXeF4djhP5DTmi2+mue8U+Jv5t4ci0+X9U+mXTmJlBjHSSrhZiSUC81rpnQlAryRQ8E1Zc7P0FUFxCv2ixUthOUPk</vt:lpwstr>
  </property>
  <property fmtid="{D5CDD505-2E9C-101B-9397-08002B2CF9AE}" pid="44" name="x1ye=47">
    <vt:lpwstr>xSTQVJY1wymAhwEm+iYd9w18hOJBcXkqa/K5e3HvjbHPWlh1xmWnPI9ZHMEGpNVAEtJl1rKRf4KWOibzDCHfbZomF5GRz32BLxBtihwnl/+H3NhbE4upcwjFf/HbHxYzjQm3ecfl41c1XwL8RBbNVxS5p2GK+V2TNOfYFvBH0GFHO0E1VszycB5wQZiYhk2v1f9s6ZaYS0bV7HCDQTyVMT3Asf+HfcWTIswkhEPcJMf6cSDI6i8a5b3tcBwbQ+K</vt:lpwstr>
  </property>
  <property fmtid="{D5CDD505-2E9C-101B-9397-08002B2CF9AE}" pid="45" name="x1ye=48">
    <vt:lpwstr>ni4EwoZdYitOS7xlkkCA82dOjuXIKnPjrjqOqoDMSFs/gLuFMeJ2Q0226ggwkEtnkm2CCq21c7Qk0Ezt587lPrLtSf7snYSTsLeY4HNoGbOMxuEGJXndWsdADmdw4gEZ1PFVrF/G+E/1oNcEKgDGMUUOvJnFWyEr5w576iIGbEv6RZ6Q0vAq1xHQCE7YFlDkgFoBkkqqJ/g+Qfj9tDEoWpXFsxBpV7Hws3lpi4e5Ts4xx6o0ArajnIEnl6sHC7e</vt:lpwstr>
  </property>
  <property fmtid="{D5CDD505-2E9C-101B-9397-08002B2CF9AE}" pid="46" name="x1ye=49">
    <vt:lpwstr>PY9Y8lLGDi+5HVLGJ6qCZea3EKpAY6mSElawbJq05ZWVI1CmzBciQjrojUI2UD41KYxOt78utnABmjIUOqr+v9iGPXpSX/f32p2FrX7L2zKhdvH7O+Y+Mcg8uHP1VHHKX4zLD8xpnVEU0EuB5RxS+0RrWm7Ew0avzRtOAE5a0V+jrHbCts0xrzhMpQDPrGjhMf2iJc27yjazNyfJCC5OysnlhdZ/51a3tIiZnA88lPHchrNG15zqus5BxSFE+/L</vt:lpwstr>
  </property>
  <property fmtid="{D5CDD505-2E9C-101B-9397-08002B2CF9AE}" pid="47" name="x1ye=5">
    <vt:lpwstr>bGATlrCAs4Xa2CLgnwCoqhu5LF0trEN+BhIcu+1g24LneoZmNbtEJDOTarMWyw5gFndNyQ9w/JZOgnyDZ4a8mDJb7/cT9B+Te1ErOpwihk7BO6J1o6tBUhlwmnNNR2TJoZMrutfDhsfJ6aSyI7mHf7zM9GPNWDKTAdtVznPR0RWaXyXg5hR3l5caJWj3NJ+QFhSdinYZgKBc4K1+uosoNV+WmHSjWfDTc65s3KkFAxa3RavmVv60MbZ01hrC0PN</vt:lpwstr>
  </property>
  <property fmtid="{D5CDD505-2E9C-101B-9397-08002B2CF9AE}" pid="48" name="x1ye=50">
    <vt:lpwstr>0h7gn9qIsjNHRh1CDo0VYkKNmQD7gn5VjbnXCIFlLwxvNhoU3bJE7SVQa8h4PhlGRo7rcT84eFneYjVXShx3rxBob1z83vM/zoKTgckCQKrvEzsFasM8B9pixKoUTS+8XdxATL1hmulTFX3oHuzWqjUvy0AIHqAH2oQE6T+zXVQx3PKG/Vd0xzML44FtGzr+rHULn8RcdgloQ2afsjiH9KDi4MzoY5KDFpLhTgMtj0quzEedjdO0HN9sdStnfFQ</vt:lpwstr>
  </property>
  <property fmtid="{D5CDD505-2E9C-101B-9397-08002B2CF9AE}" pid="49" name="x1ye=51">
    <vt:lpwstr>OpASpDZ8hg0xszQA+0qsP+R3TMqeC/Bo9iZRPhCURZZfoovPPd3kP4m7g4JWoAK8xgFPUYYQSAgu5eYHPpQii0/v4iRZj2HIR/wPx2csHOJRu7Tdt0aWI3R9GJJBUWnzRSmXaFZD0bhx/PpTpXJP1zYQ35gCo6WRVaVeNbo1bW7lvAsnX///gPEBqzB+DIAAA==</vt:lpwstr>
  </property>
  <property fmtid="{D5CDD505-2E9C-101B-9397-08002B2CF9AE}" pid="50" name="x1ye=6">
    <vt:lpwstr>gwMnN8zzkjT25fAYhQ/8rQstVRCN9P92iRgpmkxX8DcZ+GoVouUJvAYilbiOwK0HhNhoG/xc7+Ut9Mmed420JAYiZ92KBDXiZR/24KNqz32uOA/66uD3TkcRdQx2G+9BSC71fjPytNyM9c17nzBfVWMkssuEFWrwLxhh9c5+vR3wsp9ftBXtqpvGLYHlQmJDlhg/GPVClzGZDc+iRcZtwsomGY3MQxsSCHaX0/+sRms2foYMx8ieqLpAtr0Zzza</vt:lpwstr>
  </property>
  <property fmtid="{D5CDD505-2E9C-101B-9397-08002B2CF9AE}" pid="51" name="x1ye=7">
    <vt:lpwstr>GxO2pprz0bV514K2eq9Kg+fNDrspUwk04ChMo3BYlq4h2HKannbyRDY7sgocNQpePGJ7zqjDpZwcEtkRGIMaxsdY2iDzBqHT4831BY1b0qjzW8FtttlduiyZ73AFfoPwjRiGjxtaT1ZcBYOajvY9BKDIA1wZUyvbGWq+3DRMPpPRdrVnr93Ybit1SFKrE6IP10K8Ilv9XL3C3MvQpgTxkTrb4qizk+SanQGIL32xeIq7kPGgX4OcGKQJO8iJCXu</vt:lpwstr>
  </property>
  <property fmtid="{D5CDD505-2E9C-101B-9397-08002B2CF9AE}" pid="52" name="x1ye=8">
    <vt:lpwstr>EMMXKH9jRe8sK6RJAxaVq+IQQO1XtnVnya81IQVoWpcijQwWy5RxAcbMYEargzOCDxFKsJsIhcmQJVpFsZYa7aexOQ0RkfaXp8KZIx/cYuW6wLJ3FZ1Lte0K/9YaCNeJbY0wjKnUcRsAVDOWro2m/2sIC4YovJta4ksJ+1D01VrskM3rqWPgyDAMSdnpMUKvUC12cPE1ENX86Vtrq+k2yW7gzWYdwbXE3/kRTQ6LHGNiErtey9VBI1yk9K8tUIs</vt:lpwstr>
  </property>
  <property fmtid="{D5CDD505-2E9C-101B-9397-08002B2CF9AE}" pid="53" name="x1ye=9">
    <vt:lpwstr>z3wfqOQwwnDtHwS6lY39HcztsYx/XLsElr+9mOysmnLN3iABSO446SCgiVeSNP2mjrJ+XIb9Y5FZSE/kgmhNRXlfIP4DluHvYubFWTx+RRBOwpO6Cpcv2x3Gl48n6d24XKD0+b18UNGbr386Pb/R0ajLEfi/u7Tr7slOuwIjoHStcGoc5NMFntA+Tn2+hSIIiN6lE1jnTO6uHvXz8Vhl1jrd5pMKxP9W9QFTSkarHo3d9ym6wjCpVru1JCXgzsX</vt:lpwstr>
  </property>
  <property fmtid="{D5CDD505-2E9C-101B-9397-08002B2CF9AE}" pid="54" name="ContentTypeId">
    <vt:lpwstr>0x010100E66C78B07E179D45B811A2F36C6DDF64</vt:lpwstr>
  </property>
</Properties>
</file>